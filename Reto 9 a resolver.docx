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48B65" w14:textId="484B779F" w:rsidR="00D174D8" w:rsidRDefault="00D174D8" w:rsidP="001C4FDD">
      <w:pPr>
        <w:jc w:val="both"/>
        <w:rPr>
          <w:rFonts w:ascii="Arial" w:hAnsi="Arial" w:cs="Arial"/>
          <w:sz w:val="32"/>
          <w:szCs w:val="32"/>
        </w:rPr>
      </w:pPr>
      <w:bookmarkStart w:id="0" w:name="_Hlk180566259"/>
      <w:bookmarkEnd w:id="0"/>
      <w:r>
        <w:rPr>
          <w:rFonts w:ascii="Arial" w:hAnsi="Arial" w:cs="Arial"/>
          <w:sz w:val="32"/>
          <w:szCs w:val="32"/>
        </w:rPr>
        <w:t>Reto 9 a resolver:</w:t>
      </w:r>
    </w:p>
    <w:p w14:paraId="1238ECCD" w14:textId="77777777" w:rsidR="00D174D8" w:rsidRDefault="00D174D8" w:rsidP="001C4FDD">
      <w:pPr>
        <w:jc w:val="both"/>
        <w:rPr>
          <w:rFonts w:ascii="Arial" w:hAnsi="Arial" w:cs="Arial"/>
          <w:sz w:val="32"/>
          <w:szCs w:val="32"/>
        </w:rPr>
      </w:pPr>
    </w:p>
    <w:p w14:paraId="1C471A6F" w14:textId="09F2F270" w:rsidR="00D174D8" w:rsidRDefault="00D174D8" w:rsidP="001C4FDD">
      <w:pPr>
        <w:jc w:val="both"/>
        <w:rPr>
          <w:rFonts w:ascii="Arial" w:hAnsi="Arial" w:cs="Arial"/>
          <w:sz w:val="32"/>
          <w:szCs w:val="32"/>
        </w:rPr>
      </w:pPr>
      <w:r w:rsidRPr="00D174D8">
        <w:rPr>
          <w:rFonts w:ascii="Arial" w:hAnsi="Arial" w:cs="Arial"/>
          <w:sz w:val="32"/>
          <w:szCs w:val="32"/>
        </w:rPr>
        <w:t>Crear una comunidad, una red social, donde convertir al propio usuario en el propietario exclusivo de su contenido y que aporte a la comunidad. Una plataforma en la que compartir aprendizajes, inspiración, proyectos, actualizaciones de normativa, aplicaciones y usos, en la que se pueda colaborar y ayudar a otros usuarios. Un espacio donde crear y compartir contenido generado por IA y conectar con los usuarios a modo de networking, siendo un lugar seguro donde interactuar.</w:t>
      </w:r>
    </w:p>
    <w:p w14:paraId="7EC7E782" w14:textId="77777777" w:rsidR="00D174D8" w:rsidRDefault="00D174D8" w:rsidP="001C4FDD">
      <w:pPr>
        <w:jc w:val="both"/>
        <w:rPr>
          <w:rFonts w:ascii="Arial" w:hAnsi="Arial" w:cs="Arial"/>
          <w:sz w:val="32"/>
          <w:szCs w:val="32"/>
        </w:rPr>
      </w:pPr>
    </w:p>
    <w:p w14:paraId="3022D64F" w14:textId="5CED5722" w:rsidR="00A9204E" w:rsidRDefault="00FE2B0F" w:rsidP="001C4FDD">
      <w:pPr>
        <w:jc w:val="both"/>
        <w:rPr>
          <w:rFonts w:ascii="Arial" w:hAnsi="Arial" w:cs="Arial"/>
          <w:sz w:val="32"/>
          <w:szCs w:val="32"/>
        </w:rPr>
      </w:pPr>
      <w:r w:rsidRPr="00FE2B0F">
        <w:rPr>
          <w:rFonts w:ascii="Arial" w:hAnsi="Arial" w:cs="Arial"/>
          <w:sz w:val="32"/>
          <w:szCs w:val="32"/>
        </w:rPr>
        <w:t>Tareas y Responsabilidades</w:t>
      </w:r>
      <w:r>
        <w:rPr>
          <w:rFonts w:ascii="Arial" w:hAnsi="Arial" w:cs="Arial"/>
          <w:sz w:val="32"/>
          <w:szCs w:val="32"/>
        </w:rPr>
        <w:t>.</w:t>
      </w:r>
      <w:r w:rsidRPr="00FE2B0F">
        <w:rPr>
          <w:rFonts w:ascii="Arial" w:hAnsi="Arial" w:cs="Arial"/>
          <w:sz w:val="32"/>
          <w:szCs w:val="32"/>
        </w:rPr>
        <w:t xml:space="preserve"> </w:t>
      </w:r>
    </w:p>
    <w:p w14:paraId="6DE05B68" w14:textId="77777777" w:rsidR="0022741A" w:rsidRDefault="0022741A" w:rsidP="001C4FDD">
      <w:pPr>
        <w:jc w:val="both"/>
        <w:rPr>
          <w:rFonts w:ascii="Arial" w:hAnsi="Arial" w:cs="Arial"/>
          <w:sz w:val="32"/>
          <w:szCs w:val="32"/>
        </w:rPr>
      </w:pPr>
    </w:p>
    <w:p w14:paraId="6CF57EB2" w14:textId="7310CF43" w:rsidR="00FE2B0F" w:rsidRPr="0022741A" w:rsidRDefault="00FE2B0F" w:rsidP="001C4FDD">
      <w:pPr>
        <w:pStyle w:val="Prrafodelista"/>
        <w:numPr>
          <w:ilvl w:val="0"/>
          <w:numId w:val="27"/>
        </w:numPr>
        <w:jc w:val="both"/>
        <w:rPr>
          <w:rFonts w:ascii="Arial" w:hAnsi="Arial" w:cs="Arial"/>
          <w:b/>
          <w:bCs/>
          <w:sz w:val="32"/>
          <w:szCs w:val="32"/>
        </w:rPr>
      </w:pPr>
      <w:r>
        <w:rPr>
          <w:rFonts w:ascii="Arial" w:hAnsi="Arial" w:cs="Arial"/>
          <w:sz w:val="32"/>
          <w:szCs w:val="32"/>
        </w:rPr>
        <w:t xml:space="preserve">Investigación del Tema/ </w:t>
      </w:r>
      <w:r w:rsidRPr="0022741A">
        <w:rPr>
          <w:rFonts w:ascii="Arial" w:hAnsi="Arial" w:cs="Arial"/>
          <w:b/>
          <w:bCs/>
          <w:sz w:val="32"/>
          <w:szCs w:val="32"/>
        </w:rPr>
        <w:t>Roberto Josué Ramírez Cerrito</w:t>
      </w:r>
    </w:p>
    <w:p w14:paraId="6145874B" w14:textId="13E6F3B6" w:rsidR="00FE2B0F" w:rsidRDefault="00FE2B0F" w:rsidP="001C4FDD">
      <w:pPr>
        <w:pStyle w:val="Prrafodelista"/>
        <w:numPr>
          <w:ilvl w:val="0"/>
          <w:numId w:val="27"/>
        </w:numPr>
        <w:jc w:val="both"/>
        <w:rPr>
          <w:rFonts w:ascii="Arial" w:hAnsi="Arial" w:cs="Arial"/>
          <w:sz w:val="32"/>
          <w:szCs w:val="32"/>
        </w:rPr>
      </w:pPr>
      <w:r>
        <w:rPr>
          <w:rFonts w:ascii="Arial" w:hAnsi="Arial" w:cs="Arial"/>
          <w:sz w:val="32"/>
          <w:szCs w:val="32"/>
        </w:rPr>
        <w:t xml:space="preserve">Presentación / </w:t>
      </w:r>
      <w:r w:rsidRPr="0022741A">
        <w:rPr>
          <w:rFonts w:ascii="Arial" w:hAnsi="Arial" w:cs="Arial"/>
          <w:b/>
          <w:bCs/>
          <w:sz w:val="32"/>
          <w:szCs w:val="32"/>
        </w:rPr>
        <w:t>Ortiz Juárez Diana Iveth</w:t>
      </w:r>
      <w:r>
        <w:rPr>
          <w:rFonts w:ascii="Arial" w:hAnsi="Arial" w:cs="Arial"/>
          <w:sz w:val="32"/>
          <w:szCs w:val="32"/>
        </w:rPr>
        <w:t xml:space="preserve"> </w:t>
      </w:r>
    </w:p>
    <w:p w14:paraId="66EC209E" w14:textId="0775F85B" w:rsidR="00FE2B0F" w:rsidRDefault="00FE2B0F" w:rsidP="001C4FDD">
      <w:pPr>
        <w:pStyle w:val="Prrafodelista"/>
        <w:numPr>
          <w:ilvl w:val="0"/>
          <w:numId w:val="27"/>
        </w:numPr>
        <w:jc w:val="both"/>
        <w:rPr>
          <w:rFonts w:ascii="Arial" w:hAnsi="Arial" w:cs="Arial"/>
          <w:sz w:val="32"/>
          <w:szCs w:val="32"/>
        </w:rPr>
      </w:pPr>
      <w:r>
        <w:rPr>
          <w:rFonts w:ascii="Arial" w:hAnsi="Arial" w:cs="Arial"/>
          <w:sz w:val="32"/>
          <w:szCs w:val="32"/>
        </w:rPr>
        <w:t xml:space="preserve">Programar / </w:t>
      </w:r>
      <w:bookmarkStart w:id="1" w:name="_Hlk180566023"/>
      <w:r w:rsidR="002E1A06">
        <w:rPr>
          <w:rFonts w:ascii="Arial" w:hAnsi="Arial" w:cs="Arial"/>
          <w:b/>
          <w:bCs/>
          <w:sz w:val="32"/>
          <w:szCs w:val="32"/>
        </w:rPr>
        <w:t xml:space="preserve">Sánchez González Héctor </w:t>
      </w:r>
      <w:bookmarkEnd w:id="1"/>
    </w:p>
    <w:p w14:paraId="45DE4E5A" w14:textId="1E204C95" w:rsidR="00FE2B0F" w:rsidRDefault="00FE2B0F" w:rsidP="001C4FDD">
      <w:pPr>
        <w:pStyle w:val="Prrafodelista"/>
        <w:numPr>
          <w:ilvl w:val="0"/>
          <w:numId w:val="27"/>
        </w:numPr>
        <w:jc w:val="both"/>
        <w:rPr>
          <w:rFonts w:ascii="Arial" w:hAnsi="Arial" w:cs="Arial"/>
          <w:sz w:val="32"/>
          <w:szCs w:val="32"/>
        </w:rPr>
      </w:pPr>
      <w:r>
        <w:rPr>
          <w:rFonts w:ascii="Arial" w:hAnsi="Arial" w:cs="Arial"/>
          <w:sz w:val="32"/>
          <w:szCs w:val="32"/>
        </w:rPr>
        <w:t xml:space="preserve">Cronograma he interfaz / </w:t>
      </w:r>
      <w:r w:rsidRPr="0022741A">
        <w:rPr>
          <w:rFonts w:ascii="Arial" w:hAnsi="Arial" w:cs="Arial"/>
          <w:b/>
          <w:bCs/>
          <w:sz w:val="32"/>
          <w:szCs w:val="32"/>
        </w:rPr>
        <w:t>Martínez Miranda Abigail</w:t>
      </w:r>
      <w:r>
        <w:rPr>
          <w:rFonts w:ascii="Arial" w:hAnsi="Arial" w:cs="Arial"/>
          <w:sz w:val="32"/>
          <w:szCs w:val="32"/>
        </w:rPr>
        <w:t xml:space="preserve"> </w:t>
      </w:r>
    </w:p>
    <w:p w14:paraId="5826C433" w14:textId="0A48179B" w:rsidR="00FE2B0F" w:rsidRDefault="00FE2B0F" w:rsidP="001C4FDD">
      <w:pPr>
        <w:ind w:left="360"/>
        <w:jc w:val="both"/>
        <w:rPr>
          <w:rFonts w:ascii="Arial" w:hAnsi="Arial" w:cs="Arial"/>
          <w:sz w:val="32"/>
          <w:szCs w:val="32"/>
        </w:rPr>
      </w:pPr>
    </w:p>
    <w:p w14:paraId="0ABE4B1C" w14:textId="531F9D6A" w:rsidR="00FE2B0F" w:rsidRDefault="00FE2B0F" w:rsidP="001C4FDD">
      <w:pPr>
        <w:jc w:val="both"/>
        <w:rPr>
          <w:rFonts w:ascii="Arial" w:hAnsi="Arial" w:cs="Arial"/>
          <w:sz w:val="32"/>
          <w:szCs w:val="32"/>
        </w:rPr>
      </w:pPr>
      <w:r>
        <w:rPr>
          <w:rFonts w:ascii="Arial" w:hAnsi="Arial" w:cs="Arial"/>
          <w:sz w:val="32"/>
          <w:szCs w:val="32"/>
        </w:rPr>
        <w:t>Proyecto y características.</w:t>
      </w:r>
    </w:p>
    <w:p w14:paraId="7EE6D66D" w14:textId="77777777" w:rsidR="0022741A" w:rsidRDefault="0022741A" w:rsidP="001C4FDD">
      <w:pPr>
        <w:jc w:val="both"/>
        <w:rPr>
          <w:rFonts w:ascii="Arial" w:hAnsi="Arial" w:cs="Arial"/>
          <w:sz w:val="32"/>
          <w:szCs w:val="32"/>
        </w:rPr>
      </w:pPr>
    </w:p>
    <w:p w14:paraId="25787731" w14:textId="4B8B042E" w:rsidR="00FE2B0F" w:rsidRDefault="00FE2B0F" w:rsidP="001C4FDD">
      <w:pPr>
        <w:jc w:val="both"/>
        <w:rPr>
          <w:rFonts w:ascii="Arial" w:hAnsi="Arial" w:cs="Arial"/>
          <w:sz w:val="32"/>
          <w:szCs w:val="32"/>
        </w:rPr>
      </w:pPr>
      <w:r>
        <w:rPr>
          <w:rFonts w:ascii="Arial" w:hAnsi="Arial" w:cs="Arial"/>
          <w:sz w:val="32"/>
          <w:szCs w:val="32"/>
        </w:rPr>
        <w:t xml:space="preserve">Es proyecto está dirigido principalmente para la educación, así mismo nosotros les damos un poco de plus, ya que es en base a la IA y para personas con </w:t>
      </w:r>
      <w:r w:rsidR="0022741A">
        <w:rPr>
          <w:rFonts w:ascii="Arial" w:hAnsi="Arial" w:cs="Arial"/>
          <w:sz w:val="32"/>
          <w:szCs w:val="32"/>
        </w:rPr>
        <w:t>D</w:t>
      </w:r>
      <w:r>
        <w:rPr>
          <w:rFonts w:ascii="Arial" w:hAnsi="Arial" w:cs="Arial"/>
          <w:sz w:val="32"/>
          <w:szCs w:val="32"/>
        </w:rPr>
        <w:t xml:space="preserve">iversidad </w:t>
      </w:r>
      <w:r w:rsidR="0022741A">
        <w:rPr>
          <w:rFonts w:ascii="Arial" w:hAnsi="Arial" w:cs="Arial"/>
          <w:sz w:val="32"/>
          <w:szCs w:val="32"/>
        </w:rPr>
        <w:t>F</w:t>
      </w:r>
      <w:r>
        <w:rPr>
          <w:rFonts w:ascii="Arial" w:hAnsi="Arial" w:cs="Arial"/>
          <w:sz w:val="32"/>
          <w:szCs w:val="32"/>
        </w:rPr>
        <w:t>uncional (Personas con alguna discapacidad)</w:t>
      </w:r>
      <w:r w:rsidR="0022741A">
        <w:rPr>
          <w:rFonts w:ascii="Arial" w:hAnsi="Arial" w:cs="Arial"/>
          <w:sz w:val="32"/>
          <w:szCs w:val="32"/>
        </w:rPr>
        <w:t>.</w:t>
      </w:r>
    </w:p>
    <w:p w14:paraId="2F2C27B0" w14:textId="4BFB4FA5" w:rsidR="0022741A" w:rsidRDefault="0022741A" w:rsidP="001C4FDD">
      <w:pPr>
        <w:jc w:val="both"/>
        <w:rPr>
          <w:rFonts w:ascii="Arial" w:hAnsi="Arial" w:cs="Arial"/>
          <w:sz w:val="32"/>
          <w:szCs w:val="32"/>
        </w:rPr>
      </w:pPr>
    </w:p>
    <w:p w14:paraId="032B5C70" w14:textId="78BD1B84" w:rsidR="0022741A" w:rsidRDefault="0022741A" w:rsidP="001C4FDD">
      <w:pPr>
        <w:jc w:val="both"/>
        <w:rPr>
          <w:rFonts w:ascii="Arial" w:hAnsi="Arial" w:cs="Arial"/>
          <w:sz w:val="32"/>
          <w:szCs w:val="32"/>
        </w:rPr>
      </w:pPr>
      <w:r>
        <w:rPr>
          <w:rFonts w:ascii="Arial" w:hAnsi="Arial" w:cs="Arial"/>
          <w:sz w:val="32"/>
          <w:szCs w:val="32"/>
        </w:rPr>
        <w:t>Requerimientos.</w:t>
      </w:r>
    </w:p>
    <w:p w14:paraId="09D583FA" w14:textId="77777777" w:rsidR="0022741A" w:rsidRDefault="0022741A" w:rsidP="001C4FDD">
      <w:pPr>
        <w:jc w:val="both"/>
        <w:rPr>
          <w:rFonts w:ascii="Arial" w:hAnsi="Arial" w:cs="Arial"/>
          <w:sz w:val="32"/>
          <w:szCs w:val="32"/>
        </w:rPr>
      </w:pPr>
    </w:p>
    <w:p w14:paraId="072FEC70" w14:textId="53E540BF" w:rsidR="0022741A" w:rsidRDefault="0022741A" w:rsidP="001C4FDD">
      <w:pPr>
        <w:jc w:val="both"/>
        <w:rPr>
          <w:rFonts w:ascii="Arial" w:hAnsi="Arial" w:cs="Arial"/>
          <w:sz w:val="32"/>
          <w:szCs w:val="32"/>
        </w:rPr>
      </w:pPr>
      <w:r>
        <w:rPr>
          <w:rFonts w:ascii="Arial" w:hAnsi="Arial" w:cs="Arial"/>
          <w:sz w:val="32"/>
          <w:szCs w:val="32"/>
        </w:rPr>
        <w:t xml:space="preserve">Para este proyecto principalmente necesitamos, tener una iniciativa para poder establecer una investigación, después </w:t>
      </w:r>
      <w:r w:rsidR="0056141B">
        <w:rPr>
          <w:rFonts w:ascii="Arial" w:hAnsi="Arial" w:cs="Arial"/>
          <w:sz w:val="32"/>
          <w:szCs w:val="32"/>
        </w:rPr>
        <w:t xml:space="preserve">el </w:t>
      </w:r>
      <w:r>
        <w:rPr>
          <w:rFonts w:ascii="Arial" w:hAnsi="Arial" w:cs="Arial"/>
          <w:sz w:val="32"/>
          <w:szCs w:val="32"/>
        </w:rPr>
        <w:t>material el cual podríamos utilizar, como equipo de cómputo, lapicero y posti</w:t>
      </w:r>
      <w:r w:rsidR="0056141B">
        <w:rPr>
          <w:rFonts w:ascii="Arial" w:hAnsi="Arial" w:cs="Arial"/>
          <w:sz w:val="32"/>
          <w:szCs w:val="32"/>
        </w:rPr>
        <w:t>cks por si llegase a surgir una idea para la propuesta iniciativa.</w:t>
      </w:r>
    </w:p>
    <w:p w14:paraId="18AD7894" w14:textId="03635C93" w:rsidR="0022741A" w:rsidRDefault="0022741A" w:rsidP="001C4FDD">
      <w:pPr>
        <w:tabs>
          <w:tab w:val="left" w:pos="2300"/>
        </w:tabs>
        <w:jc w:val="both"/>
        <w:rPr>
          <w:rFonts w:ascii="Arial" w:hAnsi="Arial" w:cs="Arial"/>
          <w:sz w:val="32"/>
          <w:szCs w:val="32"/>
        </w:rPr>
      </w:pPr>
      <w:r>
        <w:rPr>
          <w:rFonts w:ascii="Arial" w:hAnsi="Arial" w:cs="Arial"/>
          <w:sz w:val="32"/>
          <w:szCs w:val="32"/>
        </w:rPr>
        <w:tab/>
      </w:r>
    </w:p>
    <w:p w14:paraId="1E158FA5" w14:textId="549132BA" w:rsidR="0022741A" w:rsidRDefault="001C4FDD" w:rsidP="001C4FDD">
      <w:pPr>
        <w:jc w:val="both"/>
        <w:rPr>
          <w:rFonts w:ascii="Arial" w:hAnsi="Arial" w:cs="Arial"/>
          <w:sz w:val="32"/>
          <w:szCs w:val="32"/>
        </w:rPr>
      </w:pPr>
      <w:r>
        <w:rPr>
          <w:rFonts w:ascii="Arial" w:hAnsi="Arial" w:cs="Arial"/>
          <w:sz w:val="32"/>
          <w:szCs w:val="32"/>
        </w:rPr>
        <w:t xml:space="preserve">Nuestra </w:t>
      </w:r>
      <w:r w:rsidR="0022741A">
        <w:rPr>
          <w:rFonts w:ascii="Arial" w:hAnsi="Arial" w:cs="Arial"/>
          <w:sz w:val="32"/>
          <w:szCs w:val="32"/>
        </w:rPr>
        <w:t>Meta</w:t>
      </w:r>
      <w:r w:rsidR="006F5E5F">
        <w:rPr>
          <w:rFonts w:ascii="Arial" w:hAnsi="Arial" w:cs="Arial"/>
          <w:sz w:val="32"/>
          <w:szCs w:val="32"/>
        </w:rPr>
        <w:t>.</w:t>
      </w:r>
    </w:p>
    <w:p w14:paraId="233402A9" w14:textId="77777777" w:rsidR="001C4FDD" w:rsidRDefault="001C4FDD" w:rsidP="001C4FDD">
      <w:pPr>
        <w:jc w:val="both"/>
        <w:rPr>
          <w:rFonts w:ascii="Arial" w:hAnsi="Arial" w:cs="Arial"/>
          <w:sz w:val="32"/>
          <w:szCs w:val="32"/>
        </w:rPr>
      </w:pPr>
    </w:p>
    <w:p w14:paraId="0825C69F" w14:textId="7AE6B4F2" w:rsidR="0022741A" w:rsidRDefault="00614DE6" w:rsidP="001C4FDD">
      <w:pPr>
        <w:jc w:val="both"/>
        <w:rPr>
          <w:rFonts w:ascii="Arial" w:hAnsi="Arial" w:cs="Arial"/>
          <w:sz w:val="32"/>
          <w:szCs w:val="32"/>
        </w:rPr>
      </w:pPr>
      <w:r>
        <w:rPr>
          <w:rFonts w:ascii="Arial" w:hAnsi="Arial" w:cs="Arial"/>
          <w:sz w:val="32"/>
          <w:szCs w:val="32"/>
        </w:rPr>
        <w:t>Este proyecto</w:t>
      </w:r>
      <w:r w:rsidR="001C4FDD">
        <w:rPr>
          <w:rFonts w:ascii="Arial" w:hAnsi="Arial" w:cs="Arial"/>
          <w:sz w:val="32"/>
          <w:szCs w:val="32"/>
        </w:rPr>
        <w:t xml:space="preserve"> tiene como objetivo diseñar una página</w:t>
      </w:r>
      <w:r>
        <w:rPr>
          <w:rFonts w:ascii="Arial" w:hAnsi="Arial" w:cs="Arial"/>
          <w:sz w:val="32"/>
          <w:szCs w:val="32"/>
        </w:rPr>
        <w:t xml:space="preserve"> web que </w:t>
      </w:r>
      <w:r w:rsidR="001C4FDD">
        <w:rPr>
          <w:rFonts w:ascii="Arial" w:hAnsi="Arial" w:cs="Arial"/>
          <w:sz w:val="32"/>
          <w:szCs w:val="32"/>
        </w:rPr>
        <w:t>está</w:t>
      </w:r>
      <w:r>
        <w:rPr>
          <w:rFonts w:ascii="Arial" w:hAnsi="Arial" w:cs="Arial"/>
          <w:sz w:val="32"/>
          <w:szCs w:val="32"/>
        </w:rPr>
        <w:t xml:space="preserve"> enfocada en la innovación hacia el contenido sobre la </w:t>
      </w:r>
      <w:r w:rsidR="0056141B">
        <w:rPr>
          <w:rFonts w:ascii="Arial" w:hAnsi="Arial" w:cs="Arial"/>
          <w:sz w:val="32"/>
          <w:szCs w:val="32"/>
        </w:rPr>
        <w:lastRenderedPageBreak/>
        <w:t>educación, primaria, secundaria</w:t>
      </w:r>
      <w:r w:rsidR="001C4FDD">
        <w:rPr>
          <w:rFonts w:ascii="Arial" w:hAnsi="Arial" w:cs="Arial"/>
          <w:sz w:val="32"/>
          <w:szCs w:val="32"/>
        </w:rPr>
        <w:t xml:space="preserve"> y universidad así mismo tiene una visión dirigida para las personas que se encuentran con alguna Diversidad Funcional (Personas con discapacidad). Por otra parte, este espacio estará creado para compartir contendido generado por la IA y conectar con usuarios a modo de networking siendo uno de los lujares </w:t>
      </w:r>
      <w:r w:rsidR="00385483">
        <w:rPr>
          <w:rFonts w:ascii="Arial" w:hAnsi="Arial" w:cs="Arial"/>
          <w:sz w:val="32"/>
          <w:szCs w:val="32"/>
        </w:rPr>
        <w:t>más</w:t>
      </w:r>
      <w:r w:rsidR="001C4FDD">
        <w:rPr>
          <w:rFonts w:ascii="Arial" w:hAnsi="Arial" w:cs="Arial"/>
          <w:sz w:val="32"/>
          <w:szCs w:val="32"/>
        </w:rPr>
        <w:t xml:space="preserve"> seguros para interactuar.</w:t>
      </w:r>
    </w:p>
    <w:p w14:paraId="08E55655" w14:textId="612DAA4F" w:rsidR="001C4FDD" w:rsidRDefault="001C4FDD" w:rsidP="001C4FDD">
      <w:pPr>
        <w:jc w:val="both"/>
        <w:rPr>
          <w:rFonts w:ascii="Arial" w:hAnsi="Arial" w:cs="Arial"/>
          <w:sz w:val="32"/>
          <w:szCs w:val="32"/>
        </w:rPr>
      </w:pPr>
    </w:p>
    <w:p w14:paraId="2FEB88B5" w14:textId="6FADA7B9" w:rsidR="001C4FDD" w:rsidRDefault="001C4FDD" w:rsidP="001C4FDD">
      <w:pPr>
        <w:jc w:val="both"/>
        <w:rPr>
          <w:rFonts w:ascii="Arial" w:hAnsi="Arial" w:cs="Arial"/>
          <w:sz w:val="32"/>
          <w:szCs w:val="32"/>
        </w:rPr>
      </w:pPr>
      <w:r>
        <w:rPr>
          <w:rFonts w:ascii="Arial" w:hAnsi="Arial" w:cs="Arial"/>
          <w:sz w:val="32"/>
          <w:szCs w:val="32"/>
        </w:rPr>
        <w:t>Fase 1:</w:t>
      </w:r>
    </w:p>
    <w:p w14:paraId="74084995" w14:textId="382DE1AA" w:rsidR="001C4FDD" w:rsidRDefault="001C4FDD" w:rsidP="001C4FDD">
      <w:pPr>
        <w:jc w:val="both"/>
        <w:rPr>
          <w:rFonts w:ascii="Arial" w:hAnsi="Arial" w:cs="Arial"/>
          <w:sz w:val="32"/>
          <w:szCs w:val="32"/>
        </w:rPr>
      </w:pPr>
      <w:r>
        <w:rPr>
          <w:rFonts w:ascii="Arial" w:hAnsi="Arial" w:cs="Arial"/>
          <w:sz w:val="32"/>
          <w:szCs w:val="32"/>
        </w:rPr>
        <w:t xml:space="preserve">Diseñar presentación </w:t>
      </w:r>
    </w:p>
    <w:p w14:paraId="296E9D9B" w14:textId="77777777" w:rsidR="001C4FDD" w:rsidRDefault="001C4FDD" w:rsidP="001C4FDD">
      <w:pPr>
        <w:jc w:val="both"/>
        <w:rPr>
          <w:rFonts w:ascii="Arial" w:hAnsi="Arial" w:cs="Arial"/>
          <w:sz w:val="32"/>
          <w:szCs w:val="32"/>
        </w:rPr>
      </w:pPr>
      <w:r>
        <w:rPr>
          <w:rFonts w:ascii="Arial" w:hAnsi="Arial" w:cs="Arial"/>
          <w:sz w:val="32"/>
          <w:szCs w:val="32"/>
        </w:rPr>
        <w:t>Inicio de codificación</w:t>
      </w:r>
    </w:p>
    <w:p w14:paraId="2F046920" w14:textId="77777777" w:rsidR="001C4FDD" w:rsidRDefault="001C4FDD" w:rsidP="001C4FDD">
      <w:pPr>
        <w:jc w:val="both"/>
        <w:rPr>
          <w:rFonts w:ascii="Arial" w:hAnsi="Arial" w:cs="Arial"/>
          <w:sz w:val="32"/>
          <w:szCs w:val="32"/>
        </w:rPr>
      </w:pPr>
      <w:r>
        <w:rPr>
          <w:rFonts w:ascii="Arial" w:hAnsi="Arial" w:cs="Arial"/>
          <w:sz w:val="32"/>
          <w:szCs w:val="32"/>
        </w:rPr>
        <w:t>Fase 2:</w:t>
      </w:r>
    </w:p>
    <w:p w14:paraId="206A0FEA" w14:textId="77777777" w:rsidR="00385483" w:rsidRDefault="00385483" w:rsidP="001C4FDD">
      <w:pPr>
        <w:jc w:val="both"/>
        <w:rPr>
          <w:rFonts w:ascii="Arial" w:hAnsi="Arial" w:cs="Arial"/>
          <w:sz w:val="32"/>
          <w:szCs w:val="32"/>
        </w:rPr>
      </w:pPr>
      <w:r>
        <w:rPr>
          <w:rFonts w:ascii="Arial" w:hAnsi="Arial" w:cs="Arial"/>
          <w:sz w:val="32"/>
          <w:szCs w:val="32"/>
        </w:rPr>
        <w:t>Ajustar presentación, y algunas modificaciones de la misma.</w:t>
      </w:r>
    </w:p>
    <w:p w14:paraId="4A1E3815" w14:textId="77777777" w:rsidR="00385483" w:rsidRDefault="00385483" w:rsidP="001C4FDD">
      <w:pPr>
        <w:jc w:val="both"/>
        <w:rPr>
          <w:rFonts w:ascii="Arial" w:hAnsi="Arial" w:cs="Arial"/>
          <w:sz w:val="32"/>
          <w:szCs w:val="32"/>
        </w:rPr>
      </w:pPr>
      <w:r>
        <w:rPr>
          <w:rFonts w:ascii="Arial" w:hAnsi="Arial" w:cs="Arial"/>
          <w:sz w:val="32"/>
          <w:szCs w:val="32"/>
        </w:rPr>
        <w:t>Terminar la propuesta inicial de la codificación.</w:t>
      </w:r>
    </w:p>
    <w:p w14:paraId="53370EF3" w14:textId="04BD4B0B" w:rsidR="001C4FDD" w:rsidRDefault="00385483" w:rsidP="001C4FDD">
      <w:pPr>
        <w:jc w:val="both"/>
        <w:rPr>
          <w:rFonts w:ascii="Arial" w:hAnsi="Arial" w:cs="Arial"/>
          <w:sz w:val="32"/>
          <w:szCs w:val="32"/>
        </w:rPr>
      </w:pPr>
      <w:r>
        <w:rPr>
          <w:rFonts w:ascii="Arial" w:hAnsi="Arial" w:cs="Arial"/>
          <w:sz w:val="32"/>
          <w:szCs w:val="32"/>
        </w:rPr>
        <w:t xml:space="preserve">Determinar ciertas características para la presentación.  </w:t>
      </w:r>
      <w:r w:rsidR="001C4FDD">
        <w:rPr>
          <w:rFonts w:ascii="Arial" w:hAnsi="Arial" w:cs="Arial"/>
          <w:sz w:val="32"/>
          <w:szCs w:val="32"/>
        </w:rPr>
        <w:t xml:space="preserve"> </w:t>
      </w:r>
    </w:p>
    <w:p w14:paraId="6CF49BB1" w14:textId="1B8C6241" w:rsidR="00385483" w:rsidRDefault="00385483" w:rsidP="001C4FDD">
      <w:pPr>
        <w:jc w:val="both"/>
        <w:rPr>
          <w:rFonts w:ascii="Arial" w:hAnsi="Arial" w:cs="Arial"/>
          <w:sz w:val="32"/>
          <w:szCs w:val="32"/>
        </w:rPr>
      </w:pPr>
      <w:r>
        <w:rPr>
          <w:rFonts w:ascii="Arial" w:hAnsi="Arial" w:cs="Arial"/>
          <w:sz w:val="32"/>
          <w:szCs w:val="32"/>
        </w:rPr>
        <w:t xml:space="preserve"> </w:t>
      </w:r>
    </w:p>
    <w:p w14:paraId="73A216A0" w14:textId="018D77EA" w:rsidR="00385483" w:rsidRDefault="00385483" w:rsidP="001C4FDD">
      <w:pPr>
        <w:jc w:val="both"/>
        <w:rPr>
          <w:rFonts w:ascii="Arial" w:hAnsi="Arial" w:cs="Arial"/>
          <w:sz w:val="32"/>
          <w:szCs w:val="32"/>
        </w:rPr>
      </w:pPr>
      <w:r>
        <w:rPr>
          <w:rFonts w:ascii="Arial" w:hAnsi="Arial" w:cs="Arial"/>
          <w:sz w:val="32"/>
          <w:szCs w:val="32"/>
        </w:rPr>
        <w:t>Fase 3</w:t>
      </w:r>
    </w:p>
    <w:p w14:paraId="2B3DF90B" w14:textId="7FB89FA5" w:rsidR="00385483" w:rsidRDefault="00385483" w:rsidP="001C4FDD">
      <w:pPr>
        <w:jc w:val="both"/>
        <w:rPr>
          <w:rFonts w:ascii="Arial" w:hAnsi="Arial" w:cs="Arial"/>
          <w:sz w:val="32"/>
          <w:szCs w:val="32"/>
        </w:rPr>
      </w:pPr>
      <w:r>
        <w:rPr>
          <w:rFonts w:ascii="Arial" w:hAnsi="Arial" w:cs="Arial"/>
          <w:sz w:val="32"/>
          <w:szCs w:val="32"/>
        </w:rPr>
        <w:t xml:space="preserve">Presentar proyecto hacia los jurados. </w:t>
      </w:r>
    </w:p>
    <w:p w14:paraId="68D18755" w14:textId="4941B49A" w:rsidR="00385483" w:rsidRDefault="00385483" w:rsidP="001C4FDD">
      <w:pPr>
        <w:jc w:val="both"/>
        <w:rPr>
          <w:rFonts w:ascii="Arial" w:hAnsi="Arial" w:cs="Arial"/>
          <w:sz w:val="32"/>
          <w:szCs w:val="32"/>
        </w:rPr>
      </w:pPr>
    </w:p>
    <w:p w14:paraId="78BA40EC" w14:textId="6153F816" w:rsidR="00385483" w:rsidRDefault="00385483" w:rsidP="001C4FDD">
      <w:pPr>
        <w:jc w:val="both"/>
        <w:rPr>
          <w:rFonts w:ascii="Arial" w:hAnsi="Arial" w:cs="Arial"/>
          <w:sz w:val="32"/>
          <w:szCs w:val="32"/>
        </w:rPr>
      </w:pPr>
      <w:r>
        <w:rPr>
          <w:rFonts w:ascii="Arial" w:hAnsi="Arial" w:cs="Arial"/>
          <w:sz w:val="32"/>
          <w:szCs w:val="32"/>
        </w:rPr>
        <w:t>Herramientas</w:t>
      </w:r>
      <w:r w:rsidR="006F5E5F">
        <w:rPr>
          <w:rFonts w:ascii="Arial" w:hAnsi="Arial" w:cs="Arial"/>
          <w:sz w:val="32"/>
          <w:szCs w:val="32"/>
        </w:rPr>
        <w:t>.</w:t>
      </w:r>
      <w:r>
        <w:rPr>
          <w:rFonts w:ascii="Arial" w:hAnsi="Arial" w:cs="Arial"/>
          <w:sz w:val="32"/>
          <w:szCs w:val="32"/>
        </w:rPr>
        <w:t xml:space="preserve"> </w:t>
      </w:r>
    </w:p>
    <w:p w14:paraId="5E40F4CF" w14:textId="7BD19578" w:rsidR="00385483" w:rsidRDefault="00385483" w:rsidP="00385483">
      <w:pPr>
        <w:pStyle w:val="Prrafodelista"/>
        <w:numPr>
          <w:ilvl w:val="0"/>
          <w:numId w:val="29"/>
        </w:numPr>
        <w:jc w:val="both"/>
        <w:rPr>
          <w:rFonts w:ascii="Arial" w:hAnsi="Arial" w:cs="Arial"/>
          <w:sz w:val="32"/>
          <w:szCs w:val="32"/>
        </w:rPr>
      </w:pPr>
      <w:r>
        <w:rPr>
          <w:rFonts w:ascii="Arial" w:hAnsi="Arial" w:cs="Arial"/>
          <w:sz w:val="32"/>
          <w:szCs w:val="32"/>
        </w:rPr>
        <w:t xml:space="preserve">Equipo de cómputo. </w:t>
      </w:r>
    </w:p>
    <w:p w14:paraId="2768B2A0" w14:textId="46336139" w:rsidR="00385483" w:rsidRDefault="00385483" w:rsidP="00385483">
      <w:pPr>
        <w:pStyle w:val="Prrafodelista"/>
        <w:numPr>
          <w:ilvl w:val="0"/>
          <w:numId w:val="29"/>
        </w:numPr>
        <w:jc w:val="both"/>
        <w:rPr>
          <w:rFonts w:ascii="Arial" w:hAnsi="Arial" w:cs="Arial"/>
          <w:sz w:val="32"/>
          <w:szCs w:val="32"/>
        </w:rPr>
      </w:pPr>
      <w:r>
        <w:rPr>
          <w:rFonts w:ascii="Arial" w:hAnsi="Arial" w:cs="Arial"/>
          <w:sz w:val="32"/>
          <w:szCs w:val="32"/>
        </w:rPr>
        <w:t>Paqueterías de Office.</w:t>
      </w:r>
    </w:p>
    <w:p w14:paraId="7B94DFBC" w14:textId="3260202B" w:rsidR="00385483" w:rsidRDefault="00385483" w:rsidP="00385483">
      <w:pPr>
        <w:pStyle w:val="Prrafodelista"/>
        <w:numPr>
          <w:ilvl w:val="0"/>
          <w:numId w:val="29"/>
        </w:numPr>
        <w:jc w:val="both"/>
        <w:rPr>
          <w:rFonts w:ascii="Arial" w:hAnsi="Arial" w:cs="Arial"/>
          <w:sz w:val="32"/>
          <w:szCs w:val="32"/>
        </w:rPr>
      </w:pPr>
      <w:r>
        <w:rPr>
          <w:rFonts w:ascii="Arial" w:hAnsi="Arial" w:cs="Arial"/>
          <w:sz w:val="32"/>
          <w:szCs w:val="32"/>
        </w:rPr>
        <w:t xml:space="preserve">Librerías para la interfaz. </w:t>
      </w:r>
    </w:p>
    <w:p w14:paraId="2CBEE9F7" w14:textId="6B168318" w:rsidR="00385483" w:rsidRDefault="00385483" w:rsidP="00385483">
      <w:pPr>
        <w:pStyle w:val="Prrafodelista"/>
        <w:numPr>
          <w:ilvl w:val="0"/>
          <w:numId w:val="29"/>
        </w:numPr>
        <w:jc w:val="both"/>
        <w:rPr>
          <w:rFonts w:ascii="Arial" w:hAnsi="Arial" w:cs="Arial"/>
          <w:sz w:val="32"/>
          <w:szCs w:val="32"/>
        </w:rPr>
      </w:pPr>
      <w:r>
        <w:rPr>
          <w:rFonts w:ascii="Arial" w:hAnsi="Arial" w:cs="Arial"/>
          <w:sz w:val="32"/>
          <w:szCs w:val="32"/>
        </w:rPr>
        <w:t xml:space="preserve">Servidore y logia para el manejo de datos. </w:t>
      </w:r>
    </w:p>
    <w:p w14:paraId="51D73A73" w14:textId="48EA34F4" w:rsidR="00385483" w:rsidRDefault="00385483" w:rsidP="00385483">
      <w:pPr>
        <w:pStyle w:val="Prrafodelista"/>
        <w:jc w:val="both"/>
        <w:rPr>
          <w:rFonts w:ascii="Arial" w:hAnsi="Arial" w:cs="Arial"/>
          <w:sz w:val="32"/>
          <w:szCs w:val="32"/>
        </w:rPr>
      </w:pPr>
    </w:p>
    <w:p w14:paraId="19C9AA61" w14:textId="46C4EE77" w:rsidR="00385483" w:rsidRDefault="00385483" w:rsidP="001C4FDD">
      <w:pPr>
        <w:jc w:val="both"/>
        <w:rPr>
          <w:rFonts w:ascii="Arial" w:hAnsi="Arial" w:cs="Arial"/>
          <w:sz w:val="32"/>
          <w:szCs w:val="32"/>
        </w:rPr>
      </w:pPr>
    </w:p>
    <w:p w14:paraId="48A8CD42" w14:textId="6D61611F" w:rsidR="00385483" w:rsidRDefault="00385483" w:rsidP="001C4FDD">
      <w:pPr>
        <w:jc w:val="both"/>
        <w:rPr>
          <w:rFonts w:ascii="Arial" w:hAnsi="Arial" w:cs="Arial"/>
          <w:sz w:val="32"/>
          <w:szCs w:val="32"/>
        </w:rPr>
      </w:pPr>
      <w:r>
        <w:rPr>
          <w:rFonts w:ascii="Arial" w:hAnsi="Arial" w:cs="Arial"/>
          <w:sz w:val="32"/>
          <w:szCs w:val="32"/>
        </w:rPr>
        <w:t>Lista de actividades y responsabilidades</w:t>
      </w:r>
      <w:r w:rsidR="006F5E5F">
        <w:rPr>
          <w:rFonts w:ascii="Arial" w:hAnsi="Arial" w:cs="Arial"/>
          <w:sz w:val="32"/>
          <w:szCs w:val="32"/>
        </w:rPr>
        <w:t>.</w:t>
      </w:r>
    </w:p>
    <w:p w14:paraId="66FB5FA5" w14:textId="77777777" w:rsidR="006F5E5F" w:rsidRDefault="006F5E5F" w:rsidP="001C4FDD">
      <w:pPr>
        <w:jc w:val="both"/>
        <w:rPr>
          <w:rFonts w:ascii="Arial" w:hAnsi="Arial" w:cs="Arial"/>
          <w:sz w:val="32"/>
          <w:szCs w:val="32"/>
        </w:rPr>
      </w:pPr>
    </w:p>
    <w:p w14:paraId="7B3568FF" w14:textId="7FA907F1" w:rsidR="002E1A06" w:rsidRPr="002E1A06" w:rsidRDefault="002E1A06" w:rsidP="002E1A06">
      <w:pPr>
        <w:pStyle w:val="Prrafodelista"/>
        <w:numPr>
          <w:ilvl w:val="0"/>
          <w:numId w:val="30"/>
        </w:numPr>
        <w:jc w:val="both"/>
        <w:rPr>
          <w:rFonts w:ascii="Arial" w:hAnsi="Arial" w:cs="Arial"/>
          <w:sz w:val="32"/>
          <w:szCs w:val="32"/>
        </w:rPr>
      </w:pPr>
      <w:r w:rsidRPr="002E1A06">
        <w:rPr>
          <w:rFonts w:ascii="Arial" w:hAnsi="Arial" w:cs="Arial"/>
          <w:sz w:val="32"/>
          <w:szCs w:val="32"/>
        </w:rPr>
        <w:t>Roberto Josué Ramírez Cerrito</w:t>
      </w:r>
      <w:r w:rsidR="006F5E5F">
        <w:rPr>
          <w:rFonts w:ascii="Arial" w:hAnsi="Arial" w:cs="Arial"/>
          <w:sz w:val="32"/>
          <w:szCs w:val="32"/>
        </w:rPr>
        <w:t xml:space="preserve"> </w:t>
      </w:r>
      <w:r>
        <w:rPr>
          <w:rFonts w:ascii="Arial" w:hAnsi="Arial" w:cs="Arial"/>
          <w:sz w:val="32"/>
          <w:szCs w:val="32"/>
        </w:rPr>
        <w:t>/</w:t>
      </w:r>
      <w:r w:rsidR="006F5E5F">
        <w:rPr>
          <w:rFonts w:ascii="Arial" w:hAnsi="Arial" w:cs="Arial"/>
          <w:sz w:val="32"/>
          <w:szCs w:val="32"/>
        </w:rPr>
        <w:t xml:space="preserve"> Presentación.</w:t>
      </w:r>
    </w:p>
    <w:p w14:paraId="202B86AF" w14:textId="07476DCF" w:rsidR="002E1A06" w:rsidRDefault="002E1A06" w:rsidP="002E1A06">
      <w:pPr>
        <w:pStyle w:val="Prrafodelista"/>
        <w:numPr>
          <w:ilvl w:val="0"/>
          <w:numId w:val="30"/>
        </w:numPr>
        <w:jc w:val="both"/>
        <w:rPr>
          <w:rFonts w:ascii="Arial" w:hAnsi="Arial" w:cs="Arial"/>
          <w:sz w:val="32"/>
          <w:szCs w:val="32"/>
        </w:rPr>
      </w:pPr>
      <w:r w:rsidRPr="002E1A06">
        <w:rPr>
          <w:rFonts w:ascii="Arial" w:hAnsi="Arial" w:cs="Arial"/>
          <w:sz w:val="32"/>
          <w:szCs w:val="32"/>
        </w:rPr>
        <w:t>Ortiz Juárez Diana Iveth</w:t>
      </w:r>
      <w:r>
        <w:rPr>
          <w:rFonts w:ascii="Arial" w:hAnsi="Arial" w:cs="Arial"/>
          <w:sz w:val="32"/>
          <w:szCs w:val="32"/>
        </w:rPr>
        <w:t xml:space="preserve"> /</w:t>
      </w:r>
      <w:r w:rsidR="006F5E5F">
        <w:rPr>
          <w:rFonts w:ascii="Arial" w:hAnsi="Arial" w:cs="Arial"/>
          <w:sz w:val="32"/>
          <w:szCs w:val="32"/>
        </w:rPr>
        <w:t xml:space="preserve"> Coordinación de actividades. </w:t>
      </w:r>
    </w:p>
    <w:p w14:paraId="3B91C96C" w14:textId="5A4C58F1" w:rsidR="002E1A06" w:rsidRDefault="002E1A06" w:rsidP="002E1A06">
      <w:pPr>
        <w:pStyle w:val="Prrafodelista"/>
        <w:numPr>
          <w:ilvl w:val="0"/>
          <w:numId w:val="30"/>
        </w:numPr>
        <w:jc w:val="both"/>
        <w:rPr>
          <w:rFonts w:ascii="Arial" w:hAnsi="Arial" w:cs="Arial"/>
          <w:sz w:val="32"/>
          <w:szCs w:val="32"/>
        </w:rPr>
      </w:pPr>
      <w:r w:rsidRPr="002E1A06">
        <w:rPr>
          <w:rFonts w:ascii="Arial" w:hAnsi="Arial" w:cs="Arial"/>
          <w:sz w:val="32"/>
          <w:szCs w:val="32"/>
        </w:rPr>
        <w:t>Martínez Miranda Abigail</w:t>
      </w:r>
      <w:r>
        <w:rPr>
          <w:rFonts w:ascii="Arial" w:hAnsi="Arial" w:cs="Arial"/>
          <w:sz w:val="32"/>
          <w:szCs w:val="32"/>
        </w:rPr>
        <w:t xml:space="preserve"> /</w:t>
      </w:r>
      <w:r w:rsidR="006F5E5F">
        <w:rPr>
          <w:rFonts w:ascii="Arial" w:hAnsi="Arial" w:cs="Arial"/>
          <w:sz w:val="32"/>
          <w:szCs w:val="32"/>
        </w:rPr>
        <w:t xml:space="preserve"> Simulación del proyecto. </w:t>
      </w:r>
    </w:p>
    <w:p w14:paraId="504EF471" w14:textId="3DFCFEFA" w:rsidR="002E1A06" w:rsidRDefault="002E1A06" w:rsidP="002E1A06">
      <w:pPr>
        <w:pStyle w:val="Prrafodelista"/>
        <w:numPr>
          <w:ilvl w:val="0"/>
          <w:numId w:val="30"/>
        </w:numPr>
        <w:jc w:val="both"/>
        <w:rPr>
          <w:rFonts w:ascii="Arial" w:hAnsi="Arial" w:cs="Arial"/>
          <w:sz w:val="32"/>
          <w:szCs w:val="32"/>
        </w:rPr>
      </w:pPr>
      <w:r w:rsidRPr="002E1A06">
        <w:rPr>
          <w:rFonts w:ascii="Arial" w:hAnsi="Arial" w:cs="Arial"/>
          <w:sz w:val="32"/>
          <w:szCs w:val="32"/>
        </w:rPr>
        <w:t>Sánchez González Héctor</w:t>
      </w:r>
      <w:r>
        <w:rPr>
          <w:rFonts w:ascii="Arial" w:hAnsi="Arial" w:cs="Arial"/>
          <w:sz w:val="32"/>
          <w:szCs w:val="32"/>
        </w:rPr>
        <w:t xml:space="preserve"> /</w:t>
      </w:r>
      <w:r w:rsidR="006F5E5F">
        <w:rPr>
          <w:rFonts w:ascii="Arial" w:hAnsi="Arial" w:cs="Arial"/>
          <w:sz w:val="32"/>
          <w:szCs w:val="32"/>
        </w:rPr>
        <w:t xml:space="preserve"> Programación. </w:t>
      </w:r>
    </w:p>
    <w:p w14:paraId="48BE85FF" w14:textId="77777777" w:rsidR="002E1A06" w:rsidRPr="002E1A06" w:rsidRDefault="002E1A06" w:rsidP="002E1A06">
      <w:pPr>
        <w:pStyle w:val="Prrafodelista"/>
        <w:jc w:val="both"/>
        <w:rPr>
          <w:rFonts w:ascii="Arial" w:hAnsi="Arial" w:cs="Arial"/>
          <w:sz w:val="32"/>
          <w:szCs w:val="32"/>
        </w:rPr>
      </w:pPr>
    </w:p>
    <w:p w14:paraId="47DF894D" w14:textId="65A336BF" w:rsidR="00385483" w:rsidRDefault="00385483" w:rsidP="001C4FDD">
      <w:pPr>
        <w:jc w:val="both"/>
        <w:rPr>
          <w:rFonts w:ascii="Arial" w:hAnsi="Arial" w:cs="Arial"/>
          <w:sz w:val="32"/>
          <w:szCs w:val="32"/>
        </w:rPr>
      </w:pPr>
    </w:p>
    <w:p w14:paraId="41782D2E" w14:textId="3A6A17DA" w:rsidR="00385483" w:rsidRDefault="00385483" w:rsidP="001C4FDD">
      <w:pPr>
        <w:jc w:val="both"/>
        <w:rPr>
          <w:rFonts w:ascii="Arial" w:hAnsi="Arial" w:cs="Arial"/>
          <w:sz w:val="32"/>
          <w:szCs w:val="32"/>
        </w:rPr>
      </w:pPr>
    </w:p>
    <w:p w14:paraId="44E97A56" w14:textId="4C07147A" w:rsidR="00385483" w:rsidRDefault="00385483" w:rsidP="001C4FDD">
      <w:pPr>
        <w:jc w:val="both"/>
        <w:rPr>
          <w:rFonts w:ascii="Arial" w:hAnsi="Arial" w:cs="Arial"/>
          <w:sz w:val="32"/>
          <w:szCs w:val="32"/>
        </w:rPr>
      </w:pPr>
    </w:p>
    <w:p w14:paraId="46A960FD" w14:textId="6AFAAD7D" w:rsidR="00385483" w:rsidRDefault="00385483" w:rsidP="001C4FDD">
      <w:pPr>
        <w:jc w:val="both"/>
        <w:rPr>
          <w:rFonts w:ascii="Arial" w:hAnsi="Arial" w:cs="Arial"/>
          <w:sz w:val="32"/>
          <w:szCs w:val="32"/>
        </w:rPr>
      </w:pPr>
    </w:p>
    <w:p w14:paraId="4ADC3492" w14:textId="4BD7C923" w:rsidR="00385483" w:rsidRDefault="00206069" w:rsidP="001C4FDD">
      <w:pPr>
        <w:jc w:val="both"/>
        <w:rPr>
          <w:rFonts w:ascii="Arial" w:hAnsi="Arial" w:cs="Arial"/>
          <w:sz w:val="32"/>
          <w:szCs w:val="32"/>
        </w:rPr>
      </w:pPr>
      <w:r>
        <w:rPr>
          <w:rFonts w:ascii="Arial" w:hAnsi="Arial" w:cs="Arial"/>
          <w:sz w:val="32"/>
          <w:szCs w:val="32"/>
        </w:rPr>
        <w:lastRenderedPageBreak/>
        <w:t>C</w:t>
      </w:r>
      <w:r w:rsidR="00385483">
        <w:rPr>
          <w:rFonts w:ascii="Arial" w:hAnsi="Arial" w:cs="Arial"/>
          <w:sz w:val="32"/>
          <w:szCs w:val="32"/>
        </w:rPr>
        <w:t>ronograma</w:t>
      </w:r>
      <w:r w:rsidR="006F5E5F">
        <w:rPr>
          <w:rFonts w:ascii="Arial" w:hAnsi="Arial" w:cs="Arial"/>
          <w:sz w:val="32"/>
          <w:szCs w:val="32"/>
        </w:rPr>
        <w:t>.</w:t>
      </w:r>
    </w:p>
    <w:p w14:paraId="294C39F5" w14:textId="113A241E" w:rsidR="00206069" w:rsidRDefault="00206069" w:rsidP="001C4FDD">
      <w:pPr>
        <w:jc w:val="both"/>
        <w:rPr>
          <w:rFonts w:ascii="Arial" w:hAnsi="Arial" w:cs="Arial"/>
          <w:sz w:val="32"/>
          <w:szCs w:val="32"/>
        </w:rPr>
      </w:pPr>
    </w:p>
    <w:p w14:paraId="77E63C0C" w14:textId="29520C58" w:rsidR="00206069" w:rsidRDefault="00206069" w:rsidP="001C4FDD">
      <w:pPr>
        <w:jc w:val="both"/>
        <w:rPr>
          <w:rFonts w:ascii="Arial" w:hAnsi="Arial" w:cs="Arial"/>
          <w:noProof/>
          <w:sz w:val="32"/>
          <w:szCs w:val="32"/>
        </w:rPr>
      </w:pPr>
      <w:r>
        <w:rPr>
          <w:rFonts w:ascii="Arial" w:hAnsi="Arial" w:cs="Arial"/>
          <w:noProof/>
          <w:sz w:val="32"/>
          <w:szCs w:val="32"/>
        </w:rPr>
        <w:drawing>
          <wp:inline distT="0" distB="0" distL="0" distR="0" wp14:anchorId="4BB04404" wp14:editId="2FF85AD6">
            <wp:extent cx="5731510" cy="1776677"/>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588"/>
                    <a:stretch/>
                  </pic:blipFill>
                  <pic:spPr bwMode="auto">
                    <a:xfrm>
                      <a:off x="0" y="0"/>
                      <a:ext cx="5731510" cy="1776677"/>
                    </a:xfrm>
                    <a:prstGeom prst="rect">
                      <a:avLst/>
                    </a:prstGeom>
                    <a:noFill/>
                    <a:ln>
                      <a:noFill/>
                    </a:ln>
                    <a:extLst>
                      <a:ext uri="{53640926-AAD7-44D8-BBD7-CCE9431645EC}">
                        <a14:shadowObscured xmlns:a14="http://schemas.microsoft.com/office/drawing/2010/main"/>
                      </a:ext>
                    </a:extLst>
                  </pic:spPr>
                </pic:pic>
              </a:graphicData>
            </a:graphic>
          </wp:inline>
        </w:drawing>
      </w:r>
    </w:p>
    <w:p w14:paraId="3CA3F514" w14:textId="77777777" w:rsidR="00385483" w:rsidRDefault="00385483" w:rsidP="001C4FDD">
      <w:pPr>
        <w:jc w:val="both"/>
        <w:rPr>
          <w:rFonts w:ascii="Arial" w:hAnsi="Arial" w:cs="Arial"/>
          <w:sz w:val="32"/>
          <w:szCs w:val="32"/>
        </w:rPr>
      </w:pPr>
    </w:p>
    <w:p w14:paraId="3A57F581" w14:textId="77777777" w:rsidR="00385483" w:rsidRDefault="00385483" w:rsidP="001C4FDD">
      <w:pPr>
        <w:jc w:val="both"/>
        <w:rPr>
          <w:rFonts w:ascii="Arial" w:hAnsi="Arial" w:cs="Arial"/>
          <w:sz w:val="32"/>
          <w:szCs w:val="32"/>
        </w:rPr>
      </w:pPr>
    </w:p>
    <w:p w14:paraId="3E48944E" w14:textId="755B4822" w:rsidR="00385483" w:rsidRDefault="00385483" w:rsidP="001C4FDD">
      <w:pPr>
        <w:jc w:val="both"/>
        <w:rPr>
          <w:rFonts w:ascii="Arial" w:hAnsi="Arial" w:cs="Arial"/>
          <w:sz w:val="32"/>
          <w:szCs w:val="32"/>
        </w:rPr>
      </w:pPr>
      <w:r>
        <w:rPr>
          <w:rFonts w:ascii="Arial" w:hAnsi="Arial" w:cs="Arial"/>
          <w:sz w:val="32"/>
          <w:szCs w:val="32"/>
        </w:rPr>
        <w:t>Codificación</w:t>
      </w:r>
      <w:r w:rsidR="006F5E5F">
        <w:rPr>
          <w:rFonts w:ascii="Arial" w:hAnsi="Arial" w:cs="Arial"/>
          <w:sz w:val="32"/>
          <w:szCs w:val="32"/>
        </w:rPr>
        <w:t>.</w:t>
      </w:r>
      <w:r>
        <w:rPr>
          <w:rFonts w:ascii="Arial" w:hAnsi="Arial" w:cs="Arial"/>
          <w:sz w:val="32"/>
          <w:szCs w:val="32"/>
        </w:rPr>
        <w:t xml:space="preserve"> </w:t>
      </w:r>
    </w:p>
    <w:p w14:paraId="0BFD35C8" w14:textId="2CE12660" w:rsidR="00385483" w:rsidRDefault="00385483" w:rsidP="001C4FDD">
      <w:pPr>
        <w:jc w:val="both"/>
        <w:rPr>
          <w:rFonts w:ascii="Arial" w:hAnsi="Arial" w:cs="Arial"/>
          <w:sz w:val="32"/>
          <w:szCs w:val="32"/>
        </w:rPr>
      </w:pPr>
      <w:r>
        <w:rPr>
          <w:rFonts w:ascii="Arial" w:hAnsi="Arial" w:cs="Arial"/>
          <w:sz w:val="32"/>
          <w:szCs w:val="32"/>
        </w:rPr>
        <w:t xml:space="preserve"> </w:t>
      </w:r>
    </w:p>
    <w:p w14:paraId="548A09AA" w14:textId="37720661" w:rsidR="00D174D8" w:rsidRDefault="00D174D8" w:rsidP="001C4FDD">
      <w:pPr>
        <w:jc w:val="both"/>
        <w:rPr>
          <w:rFonts w:ascii="Arial" w:hAnsi="Arial" w:cs="Arial"/>
          <w:sz w:val="32"/>
          <w:szCs w:val="32"/>
        </w:rPr>
      </w:pPr>
      <w:r>
        <w:rPr>
          <w:rFonts w:ascii="Arial" w:hAnsi="Arial" w:cs="Arial"/>
          <w:sz w:val="32"/>
          <w:szCs w:val="32"/>
        </w:rPr>
        <w:t>Menú</w:t>
      </w:r>
    </w:p>
    <w:p w14:paraId="1A9625E3"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&lt;</w:t>
      </w:r>
      <w:proofErr w:type="spellStart"/>
      <w:r w:rsidRPr="00D174D8">
        <w:rPr>
          <w:rFonts w:ascii="Arial" w:hAnsi="Arial" w:cs="Arial"/>
          <w:sz w:val="32"/>
          <w:szCs w:val="32"/>
        </w:rPr>
        <w:t>header</w:t>
      </w:r>
      <w:proofErr w:type="spellEnd"/>
      <w:r w:rsidRPr="00D174D8">
        <w:rPr>
          <w:rFonts w:ascii="Arial" w:hAnsi="Arial" w:cs="Arial"/>
          <w:sz w:val="32"/>
          <w:szCs w:val="32"/>
        </w:rPr>
        <w:t>&gt;</w:t>
      </w:r>
    </w:p>
    <w:p w14:paraId="0D383ADA"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&lt;h1&gt;NEONET&lt;/h1&gt;</w:t>
      </w:r>
    </w:p>
    <w:p w14:paraId="41367850"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&lt;p&gt;La IA de tu día a </w:t>
      </w:r>
      <w:proofErr w:type="gramStart"/>
      <w:r w:rsidRPr="00D174D8">
        <w:rPr>
          <w:rFonts w:ascii="Arial" w:hAnsi="Arial" w:cs="Arial"/>
          <w:sz w:val="32"/>
          <w:szCs w:val="32"/>
        </w:rPr>
        <w:t>día.&lt;</w:t>
      </w:r>
      <w:proofErr w:type="gramEnd"/>
      <w:r w:rsidRPr="00D174D8">
        <w:rPr>
          <w:rFonts w:ascii="Arial" w:hAnsi="Arial" w:cs="Arial"/>
          <w:sz w:val="32"/>
          <w:szCs w:val="32"/>
        </w:rPr>
        <w:t>/p&gt;</w:t>
      </w:r>
    </w:p>
    <w:p w14:paraId="61B27AF7"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w:t>
      </w:r>
    </w:p>
    <w:p w14:paraId="172430C5"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w:t>
      </w:r>
      <w:proofErr w:type="gramStart"/>
      <w:r w:rsidRPr="00D174D8">
        <w:rPr>
          <w:rFonts w:ascii="Arial" w:hAnsi="Arial" w:cs="Arial"/>
          <w:sz w:val="32"/>
          <w:szCs w:val="32"/>
        </w:rPr>
        <w:t>&lt;!--</w:t>
      </w:r>
      <w:proofErr w:type="gramEnd"/>
      <w:r w:rsidRPr="00D174D8">
        <w:rPr>
          <w:rFonts w:ascii="Arial" w:hAnsi="Arial" w:cs="Arial"/>
          <w:sz w:val="32"/>
          <w:szCs w:val="32"/>
        </w:rPr>
        <w:t xml:space="preserve"> Sección de opciones del usuario --&gt;</w:t>
      </w:r>
    </w:p>
    <w:p w14:paraId="626FC3A4"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div</w:t>
      </w:r>
      <w:proofErr w:type="spellEnd"/>
      <w:r w:rsidRPr="00D174D8">
        <w:rPr>
          <w:rFonts w:ascii="Arial" w:hAnsi="Arial" w:cs="Arial"/>
          <w:sz w:val="32"/>
          <w:szCs w:val="32"/>
        </w:rPr>
        <w:t xml:space="preserve"> </w:t>
      </w:r>
      <w:proofErr w:type="spellStart"/>
      <w:r w:rsidRPr="00D174D8">
        <w:rPr>
          <w:rFonts w:ascii="Arial" w:hAnsi="Arial" w:cs="Arial"/>
          <w:sz w:val="32"/>
          <w:szCs w:val="32"/>
        </w:rPr>
        <w:t>class</w:t>
      </w:r>
      <w:proofErr w:type="spellEnd"/>
      <w:r w:rsidRPr="00D174D8">
        <w:rPr>
          <w:rFonts w:ascii="Arial" w:hAnsi="Arial" w:cs="Arial"/>
          <w:sz w:val="32"/>
          <w:szCs w:val="32"/>
        </w:rPr>
        <w:t>="</w:t>
      </w:r>
      <w:proofErr w:type="spellStart"/>
      <w:r w:rsidRPr="00D174D8">
        <w:rPr>
          <w:rFonts w:ascii="Arial" w:hAnsi="Arial" w:cs="Arial"/>
          <w:sz w:val="32"/>
          <w:szCs w:val="32"/>
        </w:rPr>
        <w:t>user-options</w:t>
      </w:r>
      <w:proofErr w:type="spellEnd"/>
      <w:r w:rsidRPr="00D174D8">
        <w:rPr>
          <w:rFonts w:ascii="Arial" w:hAnsi="Arial" w:cs="Arial"/>
          <w:sz w:val="32"/>
          <w:szCs w:val="32"/>
        </w:rPr>
        <w:t>"&gt;</w:t>
      </w:r>
    </w:p>
    <w:p w14:paraId="74B14EC1"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div</w:t>
      </w:r>
      <w:proofErr w:type="spellEnd"/>
      <w:r w:rsidRPr="00D174D8">
        <w:rPr>
          <w:rFonts w:ascii="Arial" w:hAnsi="Arial" w:cs="Arial"/>
          <w:sz w:val="32"/>
          <w:szCs w:val="32"/>
        </w:rPr>
        <w:t xml:space="preserve"> </w:t>
      </w:r>
      <w:proofErr w:type="spellStart"/>
      <w:r w:rsidRPr="00D174D8">
        <w:rPr>
          <w:rFonts w:ascii="Arial" w:hAnsi="Arial" w:cs="Arial"/>
          <w:sz w:val="32"/>
          <w:szCs w:val="32"/>
        </w:rPr>
        <w:t>class</w:t>
      </w:r>
      <w:proofErr w:type="spellEnd"/>
      <w:r w:rsidRPr="00D174D8">
        <w:rPr>
          <w:rFonts w:ascii="Arial" w:hAnsi="Arial" w:cs="Arial"/>
          <w:sz w:val="32"/>
          <w:szCs w:val="32"/>
        </w:rPr>
        <w:t>="</w:t>
      </w:r>
      <w:proofErr w:type="spellStart"/>
      <w:r w:rsidRPr="00D174D8">
        <w:rPr>
          <w:rFonts w:ascii="Arial" w:hAnsi="Arial" w:cs="Arial"/>
          <w:sz w:val="32"/>
          <w:szCs w:val="32"/>
        </w:rPr>
        <w:t>profile-pic</w:t>
      </w:r>
      <w:proofErr w:type="spellEnd"/>
      <w:r w:rsidRPr="00D174D8">
        <w:rPr>
          <w:rFonts w:ascii="Arial" w:hAnsi="Arial" w:cs="Arial"/>
          <w:sz w:val="32"/>
          <w:szCs w:val="32"/>
        </w:rPr>
        <w:t>"&gt;&lt;/</w:t>
      </w:r>
      <w:proofErr w:type="spellStart"/>
      <w:r w:rsidRPr="00D174D8">
        <w:rPr>
          <w:rFonts w:ascii="Arial" w:hAnsi="Arial" w:cs="Arial"/>
          <w:sz w:val="32"/>
          <w:szCs w:val="32"/>
        </w:rPr>
        <w:t>div</w:t>
      </w:r>
      <w:proofErr w:type="spellEnd"/>
      <w:r w:rsidRPr="00D174D8">
        <w:rPr>
          <w:rFonts w:ascii="Arial" w:hAnsi="Arial" w:cs="Arial"/>
          <w:sz w:val="32"/>
          <w:szCs w:val="32"/>
        </w:rPr>
        <w:t>&gt;</w:t>
      </w:r>
    </w:p>
    <w:p w14:paraId="51273CB2"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&lt;a </w:t>
      </w:r>
      <w:proofErr w:type="spellStart"/>
      <w:r w:rsidRPr="00D174D8">
        <w:rPr>
          <w:rFonts w:ascii="Arial" w:hAnsi="Arial" w:cs="Arial"/>
          <w:sz w:val="32"/>
          <w:szCs w:val="32"/>
        </w:rPr>
        <w:t>href</w:t>
      </w:r>
      <w:proofErr w:type="spellEnd"/>
      <w:r w:rsidRPr="00D174D8">
        <w:rPr>
          <w:rFonts w:ascii="Arial" w:hAnsi="Arial" w:cs="Arial"/>
          <w:sz w:val="32"/>
          <w:szCs w:val="32"/>
        </w:rPr>
        <w:t xml:space="preserve">="login.html" </w:t>
      </w:r>
      <w:proofErr w:type="spellStart"/>
      <w:r w:rsidRPr="00D174D8">
        <w:rPr>
          <w:rFonts w:ascii="Arial" w:hAnsi="Arial" w:cs="Arial"/>
          <w:sz w:val="32"/>
          <w:szCs w:val="32"/>
        </w:rPr>
        <w:t>class</w:t>
      </w:r>
      <w:proofErr w:type="spellEnd"/>
      <w:r w:rsidRPr="00D174D8">
        <w:rPr>
          <w:rFonts w:ascii="Arial" w:hAnsi="Arial" w:cs="Arial"/>
          <w:sz w:val="32"/>
          <w:szCs w:val="32"/>
        </w:rPr>
        <w:t>="</w:t>
      </w:r>
      <w:proofErr w:type="spellStart"/>
      <w:r w:rsidRPr="00D174D8">
        <w:rPr>
          <w:rFonts w:ascii="Arial" w:hAnsi="Arial" w:cs="Arial"/>
          <w:sz w:val="32"/>
          <w:szCs w:val="32"/>
        </w:rPr>
        <w:t>button</w:t>
      </w:r>
      <w:proofErr w:type="spellEnd"/>
      <w:r w:rsidRPr="00D174D8">
        <w:rPr>
          <w:rFonts w:ascii="Arial" w:hAnsi="Arial" w:cs="Arial"/>
          <w:sz w:val="32"/>
          <w:szCs w:val="32"/>
        </w:rPr>
        <w:t>"&gt;Inicio de sesión&lt;/a&gt;</w:t>
      </w:r>
    </w:p>
    <w:p w14:paraId="695058CB"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&lt;a </w:t>
      </w:r>
      <w:proofErr w:type="spellStart"/>
      <w:r w:rsidRPr="00D174D8">
        <w:rPr>
          <w:rFonts w:ascii="Arial" w:hAnsi="Arial" w:cs="Arial"/>
          <w:sz w:val="32"/>
          <w:szCs w:val="32"/>
        </w:rPr>
        <w:t>href</w:t>
      </w:r>
      <w:proofErr w:type="spellEnd"/>
      <w:r w:rsidRPr="00D174D8">
        <w:rPr>
          <w:rFonts w:ascii="Arial" w:hAnsi="Arial" w:cs="Arial"/>
          <w:sz w:val="32"/>
          <w:szCs w:val="32"/>
        </w:rPr>
        <w:t xml:space="preserve">="register.html" </w:t>
      </w:r>
      <w:proofErr w:type="spellStart"/>
      <w:r w:rsidRPr="00D174D8">
        <w:rPr>
          <w:rFonts w:ascii="Arial" w:hAnsi="Arial" w:cs="Arial"/>
          <w:sz w:val="32"/>
          <w:szCs w:val="32"/>
        </w:rPr>
        <w:t>class</w:t>
      </w:r>
      <w:proofErr w:type="spellEnd"/>
      <w:r w:rsidRPr="00D174D8">
        <w:rPr>
          <w:rFonts w:ascii="Arial" w:hAnsi="Arial" w:cs="Arial"/>
          <w:sz w:val="32"/>
          <w:szCs w:val="32"/>
        </w:rPr>
        <w:t>="</w:t>
      </w:r>
      <w:proofErr w:type="spellStart"/>
      <w:r w:rsidRPr="00D174D8">
        <w:rPr>
          <w:rFonts w:ascii="Arial" w:hAnsi="Arial" w:cs="Arial"/>
          <w:sz w:val="32"/>
          <w:szCs w:val="32"/>
        </w:rPr>
        <w:t>button</w:t>
      </w:r>
      <w:proofErr w:type="spellEnd"/>
      <w:r w:rsidRPr="00D174D8">
        <w:rPr>
          <w:rFonts w:ascii="Arial" w:hAnsi="Arial" w:cs="Arial"/>
          <w:sz w:val="32"/>
          <w:szCs w:val="32"/>
        </w:rPr>
        <w:t>"&gt;Registro&lt;/a&gt;</w:t>
      </w:r>
    </w:p>
    <w:p w14:paraId="4A6B65AC"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div</w:t>
      </w:r>
      <w:proofErr w:type="spellEnd"/>
      <w:r w:rsidRPr="00D174D8">
        <w:rPr>
          <w:rFonts w:ascii="Arial" w:hAnsi="Arial" w:cs="Arial"/>
          <w:sz w:val="32"/>
          <w:szCs w:val="32"/>
        </w:rPr>
        <w:t>&gt;</w:t>
      </w:r>
    </w:p>
    <w:p w14:paraId="15284FFA"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header</w:t>
      </w:r>
      <w:proofErr w:type="spellEnd"/>
      <w:r w:rsidRPr="00D174D8">
        <w:rPr>
          <w:rFonts w:ascii="Arial" w:hAnsi="Arial" w:cs="Arial"/>
          <w:sz w:val="32"/>
          <w:szCs w:val="32"/>
        </w:rPr>
        <w:t>&gt;</w:t>
      </w:r>
    </w:p>
    <w:p w14:paraId="4690F127" w14:textId="77777777" w:rsidR="00D174D8" w:rsidRPr="00D174D8" w:rsidRDefault="00D174D8" w:rsidP="00D174D8">
      <w:pPr>
        <w:jc w:val="both"/>
        <w:rPr>
          <w:rFonts w:ascii="Arial" w:hAnsi="Arial" w:cs="Arial"/>
          <w:sz w:val="32"/>
          <w:szCs w:val="32"/>
        </w:rPr>
      </w:pPr>
    </w:p>
    <w:p w14:paraId="41803C03"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nav</w:t>
      </w:r>
      <w:proofErr w:type="spellEnd"/>
      <w:r w:rsidRPr="00D174D8">
        <w:rPr>
          <w:rFonts w:ascii="Arial" w:hAnsi="Arial" w:cs="Arial"/>
          <w:sz w:val="32"/>
          <w:szCs w:val="32"/>
        </w:rPr>
        <w:t>&gt;</w:t>
      </w:r>
    </w:p>
    <w:p w14:paraId="6F8B0692"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ul</w:t>
      </w:r>
      <w:proofErr w:type="spellEnd"/>
      <w:r w:rsidRPr="00D174D8">
        <w:rPr>
          <w:rFonts w:ascii="Arial" w:hAnsi="Arial" w:cs="Arial"/>
          <w:sz w:val="32"/>
          <w:szCs w:val="32"/>
        </w:rPr>
        <w:t>&gt;</w:t>
      </w:r>
    </w:p>
    <w:p w14:paraId="4387F3D1" w14:textId="22589412"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li</w:t>
      </w:r>
      <w:proofErr w:type="spellEnd"/>
      <w:r w:rsidRPr="00D174D8">
        <w:rPr>
          <w:rFonts w:ascii="Arial" w:hAnsi="Arial" w:cs="Arial"/>
          <w:sz w:val="32"/>
          <w:szCs w:val="32"/>
        </w:rPr>
        <w:t>&gt;&lt;</w:t>
      </w:r>
      <w:proofErr w:type="spellStart"/>
      <w:r w:rsidRPr="00D174D8">
        <w:rPr>
          <w:rFonts w:ascii="Arial" w:hAnsi="Arial" w:cs="Arial"/>
          <w:sz w:val="32"/>
          <w:szCs w:val="32"/>
        </w:rPr>
        <w:t>ahref</w:t>
      </w:r>
      <w:proofErr w:type="spellEnd"/>
      <w:r w:rsidRPr="00D174D8">
        <w:rPr>
          <w:rFonts w:ascii="Arial" w:hAnsi="Arial" w:cs="Arial"/>
          <w:sz w:val="32"/>
          <w:szCs w:val="32"/>
        </w:rPr>
        <w:t>="educacion_ia.html"&gt;Educación Escolar&lt;/a&gt;&lt;/</w:t>
      </w:r>
      <w:proofErr w:type="spellStart"/>
      <w:r w:rsidRPr="00D174D8">
        <w:rPr>
          <w:rFonts w:ascii="Arial" w:hAnsi="Arial" w:cs="Arial"/>
          <w:sz w:val="32"/>
          <w:szCs w:val="32"/>
        </w:rPr>
        <w:t>li</w:t>
      </w:r>
      <w:proofErr w:type="spellEnd"/>
      <w:r w:rsidRPr="00D174D8">
        <w:rPr>
          <w:rFonts w:ascii="Arial" w:hAnsi="Arial" w:cs="Arial"/>
          <w:sz w:val="32"/>
          <w:szCs w:val="32"/>
        </w:rPr>
        <w:t>&gt;</w:t>
      </w:r>
    </w:p>
    <w:p w14:paraId="51A17E9A"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li</w:t>
      </w:r>
      <w:proofErr w:type="spellEnd"/>
      <w:r w:rsidRPr="00D174D8">
        <w:rPr>
          <w:rFonts w:ascii="Arial" w:hAnsi="Arial" w:cs="Arial"/>
          <w:sz w:val="32"/>
          <w:szCs w:val="32"/>
        </w:rPr>
        <w:t xml:space="preserve">&gt;&lt;a </w:t>
      </w:r>
      <w:proofErr w:type="spellStart"/>
      <w:r w:rsidRPr="00D174D8">
        <w:rPr>
          <w:rFonts w:ascii="Arial" w:hAnsi="Arial" w:cs="Arial"/>
          <w:sz w:val="32"/>
          <w:szCs w:val="32"/>
        </w:rPr>
        <w:t>href</w:t>
      </w:r>
      <w:proofErr w:type="spellEnd"/>
      <w:r w:rsidRPr="00D174D8">
        <w:rPr>
          <w:rFonts w:ascii="Arial" w:hAnsi="Arial" w:cs="Arial"/>
          <w:sz w:val="32"/>
          <w:szCs w:val="32"/>
        </w:rPr>
        <w:t>="educacion_ia_discapacidad.html"&gt;Diversidad funcional&lt;/a&gt;&lt;/</w:t>
      </w:r>
      <w:proofErr w:type="spellStart"/>
      <w:r w:rsidRPr="00D174D8">
        <w:rPr>
          <w:rFonts w:ascii="Arial" w:hAnsi="Arial" w:cs="Arial"/>
          <w:sz w:val="32"/>
          <w:szCs w:val="32"/>
        </w:rPr>
        <w:t>li</w:t>
      </w:r>
      <w:proofErr w:type="spellEnd"/>
      <w:r w:rsidRPr="00D174D8">
        <w:rPr>
          <w:rFonts w:ascii="Arial" w:hAnsi="Arial" w:cs="Arial"/>
          <w:sz w:val="32"/>
          <w:szCs w:val="32"/>
        </w:rPr>
        <w:t>&gt;</w:t>
      </w:r>
    </w:p>
    <w:p w14:paraId="3B82C671"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ul</w:t>
      </w:r>
      <w:proofErr w:type="spellEnd"/>
      <w:r w:rsidRPr="00D174D8">
        <w:rPr>
          <w:rFonts w:ascii="Arial" w:hAnsi="Arial" w:cs="Arial"/>
          <w:sz w:val="32"/>
          <w:szCs w:val="32"/>
        </w:rPr>
        <w:t>&gt;</w:t>
      </w:r>
    </w:p>
    <w:p w14:paraId="2303B77E"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nav</w:t>
      </w:r>
      <w:proofErr w:type="spellEnd"/>
      <w:r w:rsidRPr="00D174D8">
        <w:rPr>
          <w:rFonts w:ascii="Arial" w:hAnsi="Arial" w:cs="Arial"/>
          <w:sz w:val="32"/>
          <w:szCs w:val="32"/>
        </w:rPr>
        <w:t>&gt;</w:t>
      </w:r>
    </w:p>
    <w:p w14:paraId="60A31977" w14:textId="77777777" w:rsidR="00D174D8" w:rsidRPr="00D174D8" w:rsidRDefault="00D174D8" w:rsidP="00D174D8">
      <w:pPr>
        <w:jc w:val="both"/>
        <w:rPr>
          <w:rFonts w:ascii="Arial" w:hAnsi="Arial" w:cs="Arial"/>
          <w:sz w:val="32"/>
          <w:szCs w:val="32"/>
        </w:rPr>
      </w:pPr>
    </w:p>
    <w:p w14:paraId="6C14C903"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main</w:t>
      </w:r>
      <w:proofErr w:type="spellEnd"/>
      <w:r w:rsidRPr="00D174D8">
        <w:rPr>
          <w:rFonts w:ascii="Arial" w:hAnsi="Arial" w:cs="Arial"/>
          <w:sz w:val="32"/>
          <w:szCs w:val="32"/>
        </w:rPr>
        <w:t>&gt;</w:t>
      </w:r>
    </w:p>
    <w:p w14:paraId="74706FAC"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lastRenderedPageBreak/>
        <w:t xml:space="preserve">        &lt;</w:t>
      </w:r>
      <w:proofErr w:type="spellStart"/>
      <w:r w:rsidRPr="00D174D8">
        <w:rPr>
          <w:rFonts w:ascii="Arial" w:hAnsi="Arial" w:cs="Arial"/>
          <w:sz w:val="32"/>
          <w:szCs w:val="32"/>
        </w:rPr>
        <w:t>section</w:t>
      </w:r>
      <w:proofErr w:type="spellEnd"/>
      <w:r w:rsidRPr="00D174D8">
        <w:rPr>
          <w:rFonts w:ascii="Arial" w:hAnsi="Arial" w:cs="Arial"/>
          <w:sz w:val="32"/>
          <w:szCs w:val="32"/>
        </w:rPr>
        <w:t>&gt;</w:t>
      </w:r>
    </w:p>
    <w:p w14:paraId="187915CB"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&lt;h2&gt;Selecciona una opción del menú&lt;/h2&gt;</w:t>
      </w:r>
    </w:p>
    <w:p w14:paraId="7845CD68"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img</w:t>
      </w:r>
      <w:proofErr w:type="spellEnd"/>
      <w:r w:rsidRPr="00D174D8">
        <w:rPr>
          <w:rFonts w:ascii="Arial" w:hAnsi="Arial" w:cs="Arial"/>
          <w:sz w:val="32"/>
          <w:szCs w:val="32"/>
        </w:rPr>
        <w:t xml:space="preserve"> </w:t>
      </w:r>
      <w:proofErr w:type="spellStart"/>
      <w:r w:rsidRPr="00D174D8">
        <w:rPr>
          <w:rFonts w:ascii="Arial" w:hAnsi="Arial" w:cs="Arial"/>
          <w:sz w:val="32"/>
          <w:szCs w:val="32"/>
        </w:rPr>
        <w:t>src</w:t>
      </w:r>
      <w:proofErr w:type="spellEnd"/>
      <w:r w:rsidRPr="00D174D8">
        <w:rPr>
          <w:rFonts w:ascii="Arial" w:hAnsi="Arial" w:cs="Arial"/>
          <w:sz w:val="32"/>
          <w:szCs w:val="32"/>
        </w:rPr>
        <w:t xml:space="preserve">="C:\Users\hp\OneDrive\Imágenes\NEONET.jpg" </w:t>
      </w:r>
      <w:proofErr w:type="spellStart"/>
      <w:r w:rsidRPr="00D174D8">
        <w:rPr>
          <w:rFonts w:ascii="Arial" w:hAnsi="Arial" w:cs="Arial"/>
          <w:sz w:val="32"/>
          <w:szCs w:val="32"/>
        </w:rPr>
        <w:t>alt</w:t>
      </w:r>
      <w:proofErr w:type="spellEnd"/>
      <w:r w:rsidRPr="00D174D8">
        <w:rPr>
          <w:rFonts w:ascii="Arial" w:hAnsi="Arial" w:cs="Arial"/>
          <w:sz w:val="32"/>
          <w:szCs w:val="32"/>
        </w:rPr>
        <w:t xml:space="preserve">="Descripción de la imagen" </w:t>
      </w:r>
      <w:proofErr w:type="spellStart"/>
      <w:r w:rsidRPr="00D174D8">
        <w:rPr>
          <w:rFonts w:ascii="Arial" w:hAnsi="Arial" w:cs="Arial"/>
          <w:sz w:val="32"/>
          <w:szCs w:val="32"/>
        </w:rPr>
        <w:t>width</w:t>
      </w:r>
      <w:proofErr w:type="spellEnd"/>
      <w:r w:rsidRPr="00D174D8">
        <w:rPr>
          <w:rFonts w:ascii="Arial" w:hAnsi="Arial" w:cs="Arial"/>
          <w:sz w:val="32"/>
          <w:szCs w:val="32"/>
        </w:rPr>
        <w:t xml:space="preserve">="500" </w:t>
      </w:r>
      <w:proofErr w:type="spellStart"/>
      <w:r w:rsidRPr="00D174D8">
        <w:rPr>
          <w:rFonts w:ascii="Arial" w:hAnsi="Arial" w:cs="Arial"/>
          <w:sz w:val="32"/>
          <w:szCs w:val="32"/>
        </w:rPr>
        <w:t>height</w:t>
      </w:r>
      <w:proofErr w:type="spellEnd"/>
      <w:r w:rsidRPr="00D174D8">
        <w:rPr>
          <w:rFonts w:ascii="Arial" w:hAnsi="Arial" w:cs="Arial"/>
          <w:sz w:val="32"/>
          <w:szCs w:val="32"/>
        </w:rPr>
        <w:t>="300"&gt;</w:t>
      </w:r>
    </w:p>
    <w:p w14:paraId="28E6059F"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section</w:t>
      </w:r>
      <w:proofErr w:type="spellEnd"/>
      <w:r w:rsidRPr="00D174D8">
        <w:rPr>
          <w:rFonts w:ascii="Arial" w:hAnsi="Arial" w:cs="Arial"/>
          <w:sz w:val="32"/>
          <w:szCs w:val="32"/>
        </w:rPr>
        <w:t>&gt;</w:t>
      </w:r>
    </w:p>
    <w:p w14:paraId="1B725B89"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main</w:t>
      </w:r>
      <w:proofErr w:type="spellEnd"/>
      <w:r w:rsidRPr="00D174D8">
        <w:rPr>
          <w:rFonts w:ascii="Arial" w:hAnsi="Arial" w:cs="Arial"/>
          <w:sz w:val="32"/>
          <w:szCs w:val="32"/>
        </w:rPr>
        <w:t>&gt;</w:t>
      </w:r>
    </w:p>
    <w:p w14:paraId="0D2E6825" w14:textId="77777777" w:rsidR="00D174D8" w:rsidRPr="00D174D8" w:rsidRDefault="00D174D8" w:rsidP="00D174D8">
      <w:pPr>
        <w:jc w:val="both"/>
        <w:rPr>
          <w:rFonts w:ascii="Arial" w:hAnsi="Arial" w:cs="Arial"/>
          <w:sz w:val="32"/>
          <w:szCs w:val="32"/>
        </w:rPr>
      </w:pPr>
    </w:p>
    <w:p w14:paraId="485E10F5"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footer</w:t>
      </w:r>
      <w:proofErr w:type="spellEnd"/>
      <w:r w:rsidRPr="00D174D8">
        <w:rPr>
          <w:rFonts w:ascii="Arial" w:hAnsi="Arial" w:cs="Arial"/>
          <w:sz w:val="32"/>
          <w:szCs w:val="32"/>
        </w:rPr>
        <w:t>&gt;</w:t>
      </w:r>
    </w:p>
    <w:p w14:paraId="5BBD65B6" w14:textId="2C8C171E"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&lt;p&gt;&amp;copy;2024</w:t>
      </w:r>
      <w:r w:rsidR="006F5E5F">
        <w:rPr>
          <w:rFonts w:ascii="Arial" w:hAnsi="Arial" w:cs="Arial"/>
          <w:sz w:val="32"/>
          <w:szCs w:val="32"/>
        </w:rPr>
        <w:t xml:space="preserve"> </w:t>
      </w:r>
      <w:proofErr w:type="spellStart"/>
      <w:r w:rsidRPr="00D174D8">
        <w:rPr>
          <w:rFonts w:ascii="Arial" w:hAnsi="Arial" w:cs="Arial"/>
          <w:sz w:val="32"/>
          <w:szCs w:val="32"/>
        </w:rPr>
        <w:t>NEONET.Todos</w:t>
      </w:r>
      <w:proofErr w:type="spellEnd"/>
      <w:r w:rsidR="006F5E5F">
        <w:rPr>
          <w:rFonts w:ascii="Arial" w:hAnsi="Arial" w:cs="Arial"/>
          <w:sz w:val="32"/>
          <w:szCs w:val="32"/>
        </w:rPr>
        <w:t xml:space="preserve"> </w:t>
      </w:r>
      <w:r w:rsidRPr="00D174D8">
        <w:rPr>
          <w:rFonts w:ascii="Arial" w:hAnsi="Arial" w:cs="Arial"/>
          <w:sz w:val="32"/>
          <w:szCs w:val="32"/>
        </w:rPr>
        <w:t xml:space="preserve">los derechos </w:t>
      </w:r>
      <w:proofErr w:type="gramStart"/>
      <w:r w:rsidRPr="00D174D8">
        <w:rPr>
          <w:rFonts w:ascii="Arial" w:hAnsi="Arial" w:cs="Arial"/>
          <w:sz w:val="32"/>
          <w:szCs w:val="32"/>
        </w:rPr>
        <w:t>reservados.&lt;</w:t>
      </w:r>
      <w:proofErr w:type="gramEnd"/>
      <w:r w:rsidRPr="00D174D8">
        <w:rPr>
          <w:rFonts w:ascii="Arial" w:hAnsi="Arial" w:cs="Arial"/>
          <w:sz w:val="32"/>
          <w:szCs w:val="32"/>
        </w:rPr>
        <w:t>/p&gt;</w:t>
      </w:r>
    </w:p>
    <w:p w14:paraId="0BF3E7BD"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footer</w:t>
      </w:r>
      <w:proofErr w:type="spellEnd"/>
      <w:r w:rsidRPr="00D174D8">
        <w:rPr>
          <w:rFonts w:ascii="Arial" w:hAnsi="Arial" w:cs="Arial"/>
          <w:sz w:val="32"/>
          <w:szCs w:val="32"/>
        </w:rPr>
        <w:t>&gt;</w:t>
      </w:r>
    </w:p>
    <w:p w14:paraId="270DF15D" w14:textId="77777777" w:rsidR="00D174D8" w:rsidRPr="00D174D8" w:rsidRDefault="00D174D8" w:rsidP="00D174D8">
      <w:pPr>
        <w:jc w:val="both"/>
        <w:rPr>
          <w:rFonts w:ascii="Arial" w:hAnsi="Arial" w:cs="Arial"/>
          <w:sz w:val="32"/>
          <w:szCs w:val="32"/>
        </w:rPr>
      </w:pPr>
    </w:p>
    <w:p w14:paraId="5CF13CFF"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w:t>
      </w:r>
      <w:proofErr w:type="gramStart"/>
      <w:r w:rsidRPr="00D174D8">
        <w:rPr>
          <w:rFonts w:ascii="Arial" w:hAnsi="Arial" w:cs="Arial"/>
          <w:sz w:val="32"/>
          <w:szCs w:val="32"/>
        </w:rPr>
        <w:t>&lt;!--</w:t>
      </w:r>
      <w:proofErr w:type="gramEnd"/>
      <w:r w:rsidRPr="00D174D8">
        <w:rPr>
          <w:rFonts w:ascii="Arial" w:hAnsi="Arial" w:cs="Arial"/>
          <w:sz w:val="32"/>
          <w:szCs w:val="32"/>
        </w:rPr>
        <w:t xml:space="preserve"> Imagen en la esquina inferior derecha --&gt;</w:t>
      </w:r>
    </w:p>
    <w:p w14:paraId="2DBDF607"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 xml:space="preserve">    &lt;</w:t>
      </w:r>
      <w:proofErr w:type="spellStart"/>
      <w:r w:rsidRPr="00D174D8">
        <w:rPr>
          <w:rFonts w:ascii="Arial" w:hAnsi="Arial" w:cs="Arial"/>
          <w:sz w:val="32"/>
          <w:szCs w:val="32"/>
        </w:rPr>
        <w:t>img</w:t>
      </w:r>
      <w:proofErr w:type="spellEnd"/>
      <w:r w:rsidRPr="00D174D8">
        <w:rPr>
          <w:rFonts w:ascii="Arial" w:hAnsi="Arial" w:cs="Arial"/>
          <w:sz w:val="32"/>
          <w:szCs w:val="32"/>
        </w:rPr>
        <w:t xml:space="preserve"> src="C:\Users\hp\OneDrive\Imágenes\328168130_3421165191509330_2151929545182947939_n.jpg" </w:t>
      </w:r>
      <w:proofErr w:type="spellStart"/>
      <w:r w:rsidRPr="00D174D8">
        <w:rPr>
          <w:rFonts w:ascii="Arial" w:hAnsi="Arial" w:cs="Arial"/>
          <w:sz w:val="32"/>
          <w:szCs w:val="32"/>
        </w:rPr>
        <w:t>alt</w:t>
      </w:r>
      <w:proofErr w:type="spellEnd"/>
      <w:r w:rsidRPr="00D174D8">
        <w:rPr>
          <w:rFonts w:ascii="Arial" w:hAnsi="Arial" w:cs="Arial"/>
          <w:sz w:val="32"/>
          <w:szCs w:val="32"/>
        </w:rPr>
        <w:t xml:space="preserve">="Descripción de la imagen" </w:t>
      </w:r>
      <w:proofErr w:type="spellStart"/>
      <w:r w:rsidRPr="00D174D8">
        <w:rPr>
          <w:rFonts w:ascii="Arial" w:hAnsi="Arial" w:cs="Arial"/>
          <w:sz w:val="32"/>
          <w:szCs w:val="32"/>
        </w:rPr>
        <w:t>class</w:t>
      </w:r>
      <w:proofErr w:type="spellEnd"/>
      <w:r w:rsidRPr="00D174D8">
        <w:rPr>
          <w:rFonts w:ascii="Arial" w:hAnsi="Arial" w:cs="Arial"/>
          <w:sz w:val="32"/>
          <w:szCs w:val="32"/>
        </w:rPr>
        <w:t>="bottom-</w:t>
      </w:r>
      <w:proofErr w:type="spellStart"/>
      <w:r w:rsidRPr="00D174D8">
        <w:rPr>
          <w:rFonts w:ascii="Arial" w:hAnsi="Arial" w:cs="Arial"/>
          <w:sz w:val="32"/>
          <w:szCs w:val="32"/>
        </w:rPr>
        <w:t>right</w:t>
      </w:r>
      <w:proofErr w:type="spellEnd"/>
      <w:r w:rsidRPr="00D174D8">
        <w:rPr>
          <w:rFonts w:ascii="Arial" w:hAnsi="Arial" w:cs="Arial"/>
          <w:sz w:val="32"/>
          <w:szCs w:val="32"/>
        </w:rPr>
        <w:t>-</w:t>
      </w:r>
      <w:proofErr w:type="spellStart"/>
      <w:r w:rsidRPr="00D174D8">
        <w:rPr>
          <w:rFonts w:ascii="Arial" w:hAnsi="Arial" w:cs="Arial"/>
          <w:sz w:val="32"/>
          <w:szCs w:val="32"/>
        </w:rPr>
        <w:t>image</w:t>
      </w:r>
      <w:proofErr w:type="spellEnd"/>
      <w:r w:rsidRPr="00D174D8">
        <w:rPr>
          <w:rFonts w:ascii="Arial" w:hAnsi="Arial" w:cs="Arial"/>
          <w:sz w:val="32"/>
          <w:szCs w:val="32"/>
        </w:rPr>
        <w:t>"&gt;</w:t>
      </w:r>
    </w:p>
    <w:p w14:paraId="6B9439E4" w14:textId="77777777" w:rsidR="00D174D8" w:rsidRPr="00D174D8" w:rsidRDefault="00D174D8" w:rsidP="00D174D8">
      <w:pPr>
        <w:jc w:val="both"/>
        <w:rPr>
          <w:rFonts w:ascii="Arial" w:hAnsi="Arial" w:cs="Arial"/>
          <w:sz w:val="32"/>
          <w:szCs w:val="32"/>
        </w:rPr>
      </w:pPr>
      <w:r w:rsidRPr="00D174D8">
        <w:rPr>
          <w:rFonts w:ascii="Arial" w:hAnsi="Arial" w:cs="Arial"/>
          <w:sz w:val="32"/>
          <w:szCs w:val="32"/>
        </w:rPr>
        <w:t>&lt;/</w:t>
      </w:r>
      <w:proofErr w:type="spellStart"/>
      <w:r w:rsidRPr="00D174D8">
        <w:rPr>
          <w:rFonts w:ascii="Arial" w:hAnsi="Arial" w:cs="Arial"/>
          <w:sz w:val="32"/>
          <w:szCs w:val="32"/>
        </w:rPr>
        <w:t>body</w:t>
      </w:r>
      <w:proofErr w:type="spellEnd"/>
      <w:r w:rsidRPr="00D174D8">
        <w:rPr>
          <w:rFonts w:ascii="Arial" w:hAnsi="Arial" w:cs="Arial"/>
          <w:sz w:val="32"/>
          <w:szCs w:val="32"/>
        </w:rPr>
        <w:t>&gt;</w:t>
      </w:r>
    </w:p>
    <w:p w14:paraId="2D7DF154" w14:textId="6456AF46" w:rsidR="00D174D8" w:rsidRDefault="00D174D8" w:rsidP="00D174D8">
      <w:pPr>
        <w:jc w:val="both"/>
        <w:rPr>
          <w:rFonts w:ascii="Arial" w:hAnsi="Arial" w:cs="Arial"/>
          <w:sz w:val="32"/>
          <w:szCs w:val="32"/>
        </w:rPr>
      </w:pPr>
      <w:r w:rsidRPr="00D174D8">
        <w:rPr>
          <w:rFonts w:ascii="Arial" w:hAnsi="Arial" w:cs="Arial"/>
          <w:sz w:val="32"/>
          <w:szCs w:val="32"/>
        </w:rPr>
        <w:t>&lt;/</w:t>
      </w:r>
      <w:proofErr w:type="spellStart"/>
      <w:r w:rsidRPr="00D174D8">
        <w:rPr>
          <w:rFonts w:ascii="Arial" w:hAnsi="Arial" w:cs="Arial"/>
          <w:sz w:val="32"/>
          <w:szCs w:val="32"/>
        </w:rPr>
        <w:t>html</w:t>
      </w:r>
      <w:proofErr w:type="spellEnd"/>
      <w:r w:rsidRPr="00D174D8">
        <w:rPr>
          <w:rFonts w:ascii="Arial" w:hAnsi="Arial" w:cs="Arial"/>
          <w:sz w:val="32"/>
          <w:szCs w:val="32"/>
        </w:rPr>
        <w:t>&gt;</w:t>
      </w:r>
    </w:p>
    <w:p w14:paraId="4C06C1BB" w14:textId="77777777" w:rsidR="00D174D8" w:rsidRDefault="00D174D8" w:rsidP="00D174D8">
      <w:pPr>
        <w:jc w:val="both"/>
        <w:rPr>
          <w:rFonts w:ascii="Arial" w:hAnsi="Arial" w:cs="Arial"/>
          <w:noProof/>
          <w:sz w:val="32"/>
          <w:szCs w:val="32"/>
        </w:rPr>
      </w:pPr>
    </w:p>
    <w:p w14:paraId="6C8F04DE" w14:textId="31617866" w:rsidR="00D174D8" w:rsidRDefault="00D174D8" w:rsidP="00D174D8">
      <w:pPr>
        <w:jc w:val="both"/>
        <w:rPr>
          <w:rFonts w:ascii="Arial" w:hAnsi="Arial" w:cs="Arial"/>
          <w:sz w:val="32"/>
          <w:szCs w:val="32"/>
        </w:rPr>
      </w:pPr>
      <w:r>
        <w:rPr>
          <w:rFonts w:ascii="Arial" w:hAnsi="Arial" w:cs="Arial"/>
          <w:noProof/>
          <w:sz w:val="32"/>
          <w:szCs w:val="32"/>
        </w:rPr>
        <w:drawing>
          <wp:inline distT="0" distB="0" distL="0" distR="0" wp14:anchorId="6C7D2A03" wp14:editId="3DF31460">
            <wp:extent cx="5333850" cy="2636048"/>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077" b="7021"/>
                    <a:stretch/>
                  </pic:blipFill>
                  <pic:spPr bwMode="auto">
                    <a:xfrm>
                      <a:off x="0" y="0"/>
                      <a:ext cx="5351151" cy="2644598"/>
                    </a:xfrm>
                    <a:prstGeom prst="rect">
                      <a:avLst/>
                    </a:prstGeom>
                    <a:noFill/>
                    <a:ln>
                      <a:noFill/>
                    </a:ln>
                    <a:extLst>
                      <a:ext uri="{53640926-AAD7-44D8-BBD7-CCE9431645EC}">
                        <a14:shadowObscured xmlns:a14="http://schemas.microsoft.com/office/drawing/2010/main"/>
                      </a:ext>
                    </a:extLst>
                  </pic:spPr>
                </pic:pic>
              </a:graphicData>
            </a:graphic>
          </wp:inline>
        </w:drawing>
      </w:r>
    </w:p>
    <w:p w14:paraId="0354AC83" w14:textId="41A3F81B" w:rsidR="00D174D8" w:rsidRDefault="00D174D8" w:rsidP="00D174D8">
      <w:pPr>
        <w:jc w:val="both"/>
        <w:rPr>
          <w:rFonts w:ascii="Arial" w:hAnsi="Arial" w:cs="Arial"/>
          <w:sz w:val="32"/>
          <w:szCs w:val="32"/>
        </w:rPr>
      </w:pPr>
    </w:p>
    <w:p w14:paraId="0315A2A3" w14:textId="700CEFF9" w:rsidR="00D174D8" w:rsidRDefault="00D174D8" w:rsidP="00D174D8">
      <w:pPr>
        <w:jc w:val="both"/>
        <w:rPr>
          <w:rFonts w:ascii="Arial" w:hAnsi="Arial" w:cs="Arial"/>
          <w:sz w:val="32"/>
          <w:szCs w:val="32"/>
        </w:rPr>
      </w:pPr>
    </w:p>
    <w:p w14:paraId="6B89B48E" w14:textId="5D020868" w:rsidR="00051292" w:rsidRDefault="00051292" w:rsidP="00051292">
      <w:pPr>
        <w:jc w:val="both"/>
        <w:rPr>
          <w:rFonts w:ascii="Arial" w:hAnsi="Arial" w:cs="Arial"/>
          <w:sz w:val="32"/>
          <w:szCs w:val="32"/>
        </w:rPr>
      </w:pPr>
      <w:r>
        <w:rPr>
          <w:rFonts w:ascii="Arial" w:hAnsi="Arial" w:cs="Arial"/>
          <w:sz w:val="32"/>
          <w:szCs w:val="32"/>
        </w:rPr>
        <w:t>Página de Educación Escolar</w:t>
      </w:r>
      <w:r w:rsidR="006F5E5F">
        <w:rPr>
          <w:rFonts w:ascii="Arial" w:hAnsi="Arial" w:cs="Arial"/>
          <w:sz w:val="32"/>
          <w:szCs w:val="32"/>
        </w:rPr>
        <w:t>.</w:t>
      </w:r>
    </w:p>
    <w:p w14:paraId="21CDA188" w14:textId="3DEDF947" w:rsidR="00051292" w:rsidRDefault="00051292" w:rsidP="00051292">
      <w:pPr>
        <w:jc w:val="both"/>
        <w:rPr>
          <w:rFonts w:ascii="Arial" w:hAnsi="Arial" w:cs="Arial"/>
          <w:sz w:val="32"/>
          <w:szCs w:val="32"/>
        </w:rPr>
      </w:pPr>
      <w:r>
        <w:rPr>
          <w:rFonts w:ascii="Arial" w:hAnsi="Arial" w:cs="Arial"/>
          <w:sz w:val="32"/>
          <w:szCs w:val="32"/>
        </w:rPr>
        <w:t xml:space="preserve"> </w:t>
      </w:r>
    </w:p>
    <w:p w14:paraId="45E2B9D6" w14:textId="6F24D54B"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&lt;!DOCTYPE </w:t>
      </w:r>
      <w:proofErr w:type="spellStart"/>
      <w:r w:rsidRPr="00051292">
        <w:rPr>
          <w:rFonts w:ascii="Arial" w:hAnsi="Arial" w:cs="Arial"/>
          <w:sz w:val="32"/>
          <w:szCs w:val="32"/>
        </w:rPr>
        <w:t>html</w:t>
      </w:r>
      <w:proofErr w:type="spellEnd"/>
      <w:r w:rsidRPr="00051292">
        <w:rPr>
          <w:rFonts w:ascii="Arial" w:hAnsi="Arial" w:cs="Arial"/>
          <w:sz w:val="32"/>
          <w:szCs w:val="32"/>
        </w:rPr>
        <w:t>&gt;</w:t>
      </w:r>
    </w:p>
    <w:p w14:paraId="26001F8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lastRenderedPageBreak/>
        <w:t>&lt;</w:t>
      </w:r>
      <w:proofErr w:type="spellStart"/>
      <w:r w:rsidRPr="00051292">
        <w:rPr>
          <w:rFonts w:ascii="Arial" w:hAnsi="Arial" w:cs="Arial"/>
          <w:sz w:val="32"/>
          <w:szCs w:val="32"/>
        </w:rPr>
        <w:t>html</w:t>
      </w:r>
      <w:proofErr w:type="spellEnd"/>
      <w:r w:rsidRPr="00051292">
        <w:rPr>
          <w:rFonts w:ascii="Arial" w:hAnsi="Arial" w:cs="Arial"/>
          <w:sz w:val="32"/>
          <w:szCs w:val="32"/>
        </w:rPr>
        <w:t xml:space="preserve"> </w:t>
      </w:r>
      <w:proofErr w:type="spellStart"/>
      <w:r w:rsidRPr="00051292">
        <w:rPr>
          <w:rFonts w:ascii="Arial" w:hAnsi="Arial" w:cs="Arial"/>
          <w:sz w:val="32"/>
          <w:szCs w:val="32"/>
        </w:rPr>
        <w:t>lang</w:t>
      </w:r>
      <w:proofErr w:type="spellEnd"/>
      <w:r w:rsidRPr="00051292">
        <w:rPr>
          <w:rFonts w:ascii="Arial" w:hAnsi="Arial" w:cs="Arial"/>
          <w:sz w:val="32"/>
          <w:szCs w:val="32"/>
        </w:rPr>
        <w:t>="es"&gt;</w:t>
      </w:r>
    </w:p>
    <w:p w14:paraId="6DC6879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&lt;head&gt;</w:t>
      </w:r>
    </w:p>
    <w:p w14:paraId="744D586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&lt;meta </w:t>
      </w:r>
      <w:proofErr w:type="spellStart"/>
      <w:r w:rsidRPr="00051292">
        <w:rPr>
          <w:rFonts w:ascii="Arial" w:hAnsi="Arial" w:cs="Arial"/>
          <w:sz w:val="32"/>
          <w:szCs w:val="32"/>
        </w:rPr>
        <w:t>charset</w:t>
      </w:r>
      <w:proofErr w:type="spellEnd"/>
      <w:r w:rsidRPr="00051292">
        <w:rPr>
          <w:rFonts w:ascii="Arial" w:hAnsi="Arial" w:cs="Arial"/>
          <w:sz w:val="32"/>
          <w:szCs w:val="32"/>
        </w:rPr>
        <w:t>="UTF-8"&gt;</w:t>
      </w:r>
    </w:p>
    <w:p w14:paraId="5644E3B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&lt;meta </w:t>
      </w:r>
      <w:proofErr w:type="spellStart"/>
      <w:r w:rsidRPr="00051292">
        <w:rPr>
          <w:rFonts w:ascii="Arial" w:hAnsi="Arial" w:cs="Arial"/>
          <w:sz w:val="32"/>
          <w:szCs w:val="32"/>
        </w:rPr>
        <w:t>name</w:t>
      </w:r>
      <w:proofErr w:type="spellEnd"/>
      <w:r w:rsidRPr="00051292">
        <w:rPr>
          <w:rFonts w:ascii="Arial" w:hAnsi="Arial" w:cs="Arial"/>
          <w:sz w:val="32"/>
          <w:szCs w:val="32"/>
        </w:rPr>
        <w:t>="</w:t>
      </w:r>
      <w:proofErr w:type="spellStart"/>
      <w:r w:rsidRPr="00051292">
        <w:rPr>
          <w:rFonts w:ascii="Arial" w:hAnsi="Arial" w:cs="Arial"/>
          <w:sz w:val="32"/>
          <w:szCs w:val="32"/>
        </w:rPr>
        <w:t>viewport</w:t>
      </w:r>
      <w:proofErr w:type="spellEnd"/>
      <w:r w:rsidRPr="00051292">
        <w:rPr>
          <w:rFonts w:ascii="Arial" w:hAnsi="Arial" w:cs="Arial"/>
          <w:sz w:val="32"/>
          <w:szCs w:val="32"/>
        </w:rPr>
        <w:t xml:space="preserve">" </w:t>
      </w:r>
      <w:proofErr w:type="spellStart"/>
      <w:r w:rsidRPr="00051292">
        <w:rPr>
          <w:rFonts w:ascii="Arial" w:hAnsi="Arial" w:cs="Arial"/>
          <w:sz w:val="32"/>
          <w:szCs w:val="32"/>
        </w:rPr>
        <w:t>content</w:t>
      </w:r>
      <w:proofErr w:type="spellEnd"/>
      <w:r w:rsidRPr="00051292">
        <w:rPr>
          <w:rFonts w:ascii="Arial" w:hAnsi="Arial" w:cs="Arial"/>
          <w:sz w:val="32"/>
          <w:szCs w:val="32"/>
        </w:rPr>
        <w:t>="</w:t>
      </w:r>
      <w:proofErr w:type="spellStart"/>
      <w:r w:rsidRPr="00051292">
        <w:rPr>
          <w:rFonts w:ascii="Arial" w:hAnsi="Arial" w:cs="Arial"/>
          <w:sz w:val="32"/>
          <w:szCs w:val="32"/>
        </w:rPr>
        <w:t>width</w:t>
      </w:r>
      <w:proofErr w:type="spellEnd"/>
      <w:r w:rsidRPr="00051292">
        <w:rPr>
          <w:rFonts w:ascii="Arial" w:hAnsi="Arial" w:cs="Arial"/>
          <w:sz w:val="32"/>
          <w:szCs w:val="32"/>
        </w:rPr>
        <w:t>=</w:t>
      </w:r>
      <w:proofErr w:type="spellStart"/>
      <w:r w:rsidRPr="00051292">
        <w:rPr>
          <w:rFonts w:ascii="Arial" w:hAnsi="Arial" w:cs="Arial"/>
          <w:sz w:val="32"/>
          <w:szCs w:val="32"/>
        </w:rPr>
        <w:t>device-width</w:t>
      </w:r>
      <w:proofErr w:type="spellEnd"/>
      <w:r w:rsidRPr="00051292">
        <w:rPr>
          <w:rFonts w:ascii="Arial" w:hAnsi="Arial" w:cs="Arial"/>
          <w:sz w:val="32"/>
          <w:szCs w:val="32"/>
        </w:rPr>
        <w:t xml:space="preserve">, </w:t>
      </w:r>
      <w:proofErr w:type="spellStart"/>
      <w:r w:rsidRPr="00051292">
        <w:rPr>
          <w:rFonts w:ascii="Arial" w:hAnsi="Arial" w:cs="Arial"/>
          <w:sz w:val="32"/>
          <w:szCs w:val="32"/>
        </w:rPr>
        <w:t>initial-scale</w:t>
      </w:r>
      <w:proofErr w:type="spellEnd"/>
      <w:r w:rsidRPr="00051292">
        <w:rPr>
          <w:rFonts w:ascii="Arial" w:hAnsi="Arial" w:cs="Arial"/>
          <w:sz w:val="32"/>
          <w:szCs w:val="32"/>
        </w:rPr>
        <w:t>=1.0"&gt;</w:t>
      </w:r>
    </w:p>
    <w:p w14:paraId="2BE1F42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title</w:t>
      </w:r>
      <w:proofErr w:type="spellEnd"/>
      <w:r w:rsidRPr="00051292">
        <w:rPr>
          <w:rFonts w:ascii="Arial" w:hAnsi="Arial" w:cs="Arial"/>
          <w:sz w:val="32"/>
          <w:szCs w:val="32"/>
        </w:rPr>
        <w:t>&gt;Educación con IA&lt;/</w:t>
      </w:r>
      <w:proofErr w:type="spellStart"/>
      <w:r w:rsidRPr="00051292">
        <w:rPr>
          <w:rFonts w:ascii="Arial" w:hAnsi="Arial" w:cs="Arial"/>
          <w:sz w:val="32"/>
          <w:szCs w:val="32"/>
        </w:rPr>
        <w:t>title</w:t>
      </w:r>
      <w:proofErr w:type="spellEnd"/>
      <w:r w:rsidRPr="00051292">
        <w:rPr>
          <w:rFonts w:ascii="Arial" w:hAnsi="Arial" w:cs="Arial"/>
          <w:sz w:val="32"/>
          <w:szCs w:val="32"/>
        </w:rPr>
        <w:t>&gt;</w:t>
      </w:r>
    </w:p>
    <w:p w14:paraId="165F2C0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style</w:t>
      </w:r>
      <w:proofErr w:type="spellEnd"/>
      <w:r w:rsidRPr="00051292">
        <w:rPr>
          <w:rFonts w:ascii="Arial" w:hAnsi="Arial" w:cs="Arial"/>
          <w:sz w:val="32"/>
          <w:szCs w:val="32"/>
        </w:rPr>
        <w:t>&gt;</w:t>
      </w:r>
    </w:p>
    <w:p w14:paraId="5C287EB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 Estilos generales */</w:t>
      </w:r>
    </w:p>
    <w:p w14:paraId="1892874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body</w:t>
      </w:r>
      <w:proofErr w:type="spellEnd"/>
      <w:r w:rsidRPr="00051292">
        <w:rPr>
          <w:rFonts w:ascii="Arial" w:hAnsi="Arial" w:cs="Arial"/>
          <w:sz w:val="32"/>
          <w:szCs w:val="32"/>
        </w:rPr>
        <w:t xml:space="preserve"> {</w:t>
      </w:r>
    </w:p>
    <w:p w14:paraId="485C833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font-family</w:t>
      </w:r>
      <w:proofErr w:type="spellEnd"/>
      <w:r w:rsidRPr="00051292">
        <w:rPr>
          <w:rFonts w:ascii="Arial" w:hAnsi="Arial" w:cs="Arial"/>
          <w:sz w:val="32"/>
          <w:szCs w:val="32"/>
        </w:rPr>
        <w:t xml:space="preserve">: Arial, </w:t>
      </w:r>
      <w:proofErr w:type="spellStart"/>
      <w:r w:rsidRPr="00051292">
        <w:rPr>
          <w:rFonts w:ascii="Arial" w:hAnsi="Arial" w:cs="Arial"/>
          <w:sz w:val="32"/>
          <w:szCs w:val="32"/>
        </w:rPr>
        <w:t>sans-serif</w:t>
      </w:r>
      <w:proofErr w:type="spellEnd"/>
      <w:r w:rsidRPr="00051292">
        <w:rPr>
          <w:rFonts w:ascii="Arial" w:hAnsi="Arial" w:cs="Arial"/>
          <w:sz w:val="32"/>
          <w:szCs w:val="32"/>
        </w:rPr>
        <w:t>;</w:t>
      </w:r>
    </w:p>
    <w:p w14:paraId="202389D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margin</w:t>
      </w:r>
      <w:proofErr w:type="spellEnd"/>
      <w:r w:rsidRPr="00051292">
        <w:rPr>
          <w:rFonts w:ascii="Arial" w:hAnsi="Arial" w:cs="Arial"/>
          <w:sz w:val="32"/>
          <w:szCs w:val="32"/>
        </w:rPr>
        <w:t>: 0;</w:t>
      </w:r>
    </w:p>
    <w:p w14:paraId="0E6BA5F2"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0;</w:t>
      </w:r>
    </w:p>
    <w:p w14:paraId="52C9E82A" w14:textId="1AAD1E05"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proofErr w:type="gramStart"/>
      <w:r w:rsidRPr="00051292">
        <w:rPr>
          <w:rFonts w:ascii="Arial" w:hAnsi="Arial" w:cs="Arial"/>
          <w:sz w:val="32"/>
          <w:szCs w:val="32"/>
        </w:rPr>
        <w:t>background</w:t>
      </w:r>
      <w:proofErr w:type="spellEnd"/>
      <w:r w:rsidRPr="00051292">
        <w:rPr>
          <w:rFonts w:ascii="Arial" w:hAnsi="Arial" w:cs="Arial"/>
          <w:sz w:val="32"/>
          <w:szCs w:val="32"/>
        </w:rPr>
        <w:t>:#</w:t>
      </w:r>
      <w:proofErr w:type="gramEnd"/>
      <w:r w:rsidRPr="00051292">
        <w:rPr>
          <w:rFonts w:ascii="Arial" w:hAnsi="Arial" w:cs="Arial"/>
          <w:sz w:val="32"/>
          <w:szCs w:val="32"/>
        </w:rPr>
        <w:t>f0f0f0</w:t>
      </w:r>
      <w:r w:rsidR="006F5E5F">
        <w:rPr>
          <w:rFonts w:ascii="Arial" w:hAnsi="Arial" w:cs="Arial"/>
          <w:sz w:val="32"/>
          <w:szCs w:val="32"/>
        </w:rPr>
        <w:t xml:space="preserve"> </w:t>
      </w:r>
      <w:r w:rsidRPr="00051292">
        <w:rPr>
          <w:rFonts w:ascii="Arial" w:hAnsi="Arial" w:cs="Arial"/>
          <w:sz w:val="32"/>
          <w:szCs w:val="32"/>
        </w:rPr>
        <w:t xml:space="preserve">url('https://static.vecteezy.com/system/resources/previews/011/870/726/non_2x/abstract-background-dots-or-round-pattern-with-random-gray-color-and-size-good-for-print-interior-design-cover-fabric-free-vector.jpg') </w:t>
      </w:r>
      <w:proofErr w:type="spellStart"/>
      <w:r w:rsidRPr="00051292">
        <w:rPr>
          <w:rFonts w:ascii="Arial" w:hAnsi="Arial" w:cs="Arial"/>
          <w:sz w:val="32"/>
          <w:szCs w:val="32"/>
        </w:rPr>
        <w:t>repeat</w:t>
      </w:r>
      <w:proofErr w:type="spellEnd"/>
      <w:r w:rsidRPr="00051292">
        <w:rPr>
          <w:rFonts w:ascii="Arial" w:hAnsi="Arial" w:cs="Arial"/>
          <w:sz w:val="32"/>
          <w:szCs w:val="32"/>
        </w:rPr>
        <w:t>;</w:t>
      </w:r>
    </w:p>
    <w:p w14:paraId="26DC766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72B699B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header</w:t>
      </w:r>
      <w:proofErr w:type="spellEnd"/>
      <w:r w:rsidRPr="00051292">
        <w:rPr>
          <w:rFonts w:ascii="Arial" w:hAnsi="Arial" w:cs="Arial"/>
          <w:sz w:val="32"/>
          <w:szCs w:val="32"/>
        </w:rPr>
        <w:t xml:space="preserve"> {</w:t>
      </w:r>
    </w:p>
    <w:p w14:paraId="6233F4F1"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linear-</w:t>
      </w:r>
      <w:proofErr w:type="spellStart"/>
      <w:proofErr w:type="gramStart"/>
      <w:r w:rsidRPr="00051292">
        <w:rPr>
          <w:rFonts w:ascii="Arial" w:hAnsi="Arial" w:cs="Arial"/>
          <w:sz w:val="32"/>
          <w:szCs w:val="32"/>
        </w:rPr>
        <w:t>gradient</w:t>
      </w:r>
      <w:proofErr w:type="spellEnd"/>
      <w:r w:rsidRPr="00051292">
        <w:rPr>
          <w:rFonts w:ascii="Arial" w:hAnsi="Arial" w:cs="Arial"/>
          <w:sz w:val="32"/>
          <w:szCs w:val="32"/>
        </w:rPr>
        <w:t>(</w:t>
      </w:r>
      <w:proofErr w:type="gramEnd"/>
      <w:r w:rsidRPr="00051292">
        <w:rPr>
          <w:rFonts w:ascii="Arial" w:hAnsi="Arial" w:cs="Arial"/>
          <w:sz w:val="32"/>
          <w:szCs w:val="32"/>
        </w:rPr>
        <w:t>45deg, #7b2cbf, #00b4d8, #ff66c4);</w:t>
      </w:r>
    </w:p>
    <w:p w14:paraId="7E48BE4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color: </w:t>
      </w:r>
      <w:proofErr w:type="spellStart"/>
      <w:r w:rsidRPr="00051292">
        <w:rPr>
          <w:rFonts w:ascii="Arial" w:hAnsi="Arial" w:cs="Arial"/>
          <w:sz w:val="32"/>
          <w:szCs w:val="32"/>
        </w:rPr>
        <w:t>white</w:t>
      </w:r>
      <w:proofErr w:type="spellEnd"/>
      <w:r w:rsidRPr="00051292">
        <w:rPr>
          <w:rFonts w:ascii="Arial" w:hAnsi="Arial" w:cs="Arial"/>
          <w:sz w:val="32"/>
          <w:szCs w:val="32"/>
        </w:rPr>
        <w:t>;</w:t>
      </w:r>
    </w:p>
    <w:p w14:paraId="47B9A0B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text-align</w:t>
      </w:r>
      <w:proofErr w:type="spellEnd"/>
      <w:r w:rsidRPr="00051292">
        <w:rPr>
          <w:rFonts w:ascii="Arial" w:hAnsi="Arial" w:cs="Arial"/>
          <w:sz w:val="32"/>
          <w:szCs w:val="32"/>
        </w:rPr>
        <w:t>: center;</w:t>
      </w:r>
    </w:p>
    <w:p w14:paraId="3758237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20px 0;</w:t>
      </w:r>
    </w:p>
    <w:p w14:paraId="4B54630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7F68714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nav</w:t>
      </w:r>
      <w:proofErr w:type="spellEnd"/>
      <w:r w:rsidRPr="00051292">
        <w:rPr>
          <w:rFonts w:ascii="Arial" w:hAnsi="Arial" w:cs="Arial"/>
          <w:sz w:val="32"/>
          <w:szCs w:val="32"/>
        </w:rPr>
        <w:t xml:space="preserve"> {</w:t>
      </w:r>
    </w:p>
    <w:p w14:paraId="64CF0AF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linear-</w:t>
      </w:r>
      <w:proofErr w:type="spellStart"/>
      <w:proofErr w:type="gramStart"/>
      <w:r w:rsidRPr="00051292">
        <w:rPr>
          <w:rFonts w:ascii="Arial" w:hAnsi="Arial" w:cs="Arial"/>
          <w:sz w:val="32"/>
          <w:szCs w:val="32"/>
        </w:rPr>
        <w:t>gradient</w:t>
      </w:r>
      <w:proofErr w:type="spellEnd"/>
      <w:r w:rsidRPr="00051292">
        <w:rPr>
          <w:rFonts w:ascii="Arial" w:hAnsi="Arial" w:cs="Arial"/>
          <w:sz w:val="32"/>
          <w:szCs w:val="32"/>
        </w:rPr>
        <w:t>(</w:t>
      </w:r>
      <w:proofErr w:type="gramEnd"/>
      <w:r w:rsidRPr="00051292">
        <w:rPr>
          <w:rFonts w:ascii="Arial" w:hAnsi="Arial" w:cs="Arial"/>
          <w:sz w:val="32"/>
          <w:szCs w:val="32"/>
        </w:rPr>
        <w:t>90deg, #7b2cbf, #00b4d8, #ff66c4);</w:t>
      </w:r>
    </w:p>
    <w:p w14:paraId="75E53CF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display</w:t>
      </w:r>
      <w:proofErr w:type="spellEnd"/>
      <w:r w:rsidRPr="00051292">
        <w:rPr>
          <w:rFonts w:ascii="Arial" w:hAnsi="Arial" w:cs="Arial"/>
          <w:sz w:val="32"/>
          <w:szCs w:val="32"/>
        </w:rPr>
        <w:t xml:space="preserve">: </w:t>
      </w:r>
      <w:proofErr w:type="spellStart"/>
      <w:r w:rsidRPr="00051292">
        <w:rPr>
          <w:rFonts w:ascii="Arial" w:hAnsi="Arial" w:cs="Arial"/>
          <w:sz w:val="32"/>
          <w:szCs w:val="32"/>
        </w:rPr>
        <w:t>flex</w:t>
      </w:r>
      <w:proofErr w:type="spellEnd"/>
      <w:r w:rsidRPr="00051292">
        <w:rPr>
          <w:rFonts w:ascii="Arial" w:hAnsi="Arial" w:cs="Arial"/>
          <w:sz w:val="32"/>
          <w:szCs w:val="32"/>
        </w:rPr>
        <w:t>;</w:t>
      </w:r>
    </w:p>
    <w:p w14:paraId="76618EC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justify-content</w:t>
      </w:r>
      <w:proofErr w:type="spellEnd"/>
      <w:r w:rsidRPr="00051292">
        <w:rPr>
          <w:rFonts w:ascii="Arial" w:hAnsi="Arial" w:cs="Arial"/>
          <w:sz w:val="32"/>
          <w:szCs w:val="32"/>
        </w:rPr>
        <w:t>: center;</w:t>
      </w:r>
    </w:p>
    <w:p w14:paraId="17AF2C41"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10px 0;</w:t>
      </w:r>
    </w:p>
    <w:p w14:paraId="364189D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0B52AB5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nav</w:t>
      </w:r>
      <w:proofErr w:type="spellEnd"/>
      <w:r w:rsidRPr="00051292">
        <w:rPr>
          <w:rFonts w:ascii="Arial" w:hAnsi="Arial" w:cs="Arial"/>
          <w:sz w:val="32"/>
          <w:szCs w:val="32"/>
        </w:rPr>
        <w:t xml:space="preserve"> </w:t>
      </w:r>
      <w:proofErr w:type="spellStart"/>
      <w:r w:rsidRPr="00051292">
        <w:rPr>
          <w:rFonts w:ascii="Arial" w:hAnsi="Arial" w:cs="Arial"/>
          <w:sz w:val="32"/>
          <w:szCs w:val="32"/>
        </w:rPr>
        <w:t>ul</w:t>
      </w:r>
      <w:proofErr w:type="spellEnd"/>
      <w:r w:rsidRPr="00051292">
        <w:rPr>
          <w:rFonts w:ascii="Arial" w:hAnsi="Arial" w:cs="Arial"/>
          <w:sz w:val="32"/>
          <w:szCs w:val="32"/>
        </w:rPr>
        <w:t xml:space="preserve"> {</w:t>
      </w:r>
    </w:p>
    <w:p w14:paraId="7D8504F2"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list-style</w:t>
      </w:r>
      <w:proofErr w:type="spellEnd"/>
      <w:r w:rsidRPr="00051292">
        <w:rPr>
          <w:rFonts w:ascii="Arial" w:hAnsi="Arial" w:cs="Arial"/>
          <w:sz w:val="32"/>
          <w:szCs w:val="32"/>
        </w:rPr>
        <w:t xml:space="preserve">: </w:t>
      </w:r>
      <w:proofErr w:type="spellStart"/>
      <w:r w:rsidRPr="00051292">
        <w:rPr>
          <w:rFonts w:ascii="Arial" w:hAnsi="Arial" w:cs="Arial"/>
          <w:sz w:val="32"/>
          <w:szCs w:val="32"/>
        </w:rPr>
        <w:t>none</w:t>
      </w:r>
      <w:proofErr w:type="spellEnd"/>
      <w:r w:rsidRPr="00051292">
        <w:rPr>
          <w:rFonts w:ascii="Arial" w:hAnsi="Arial" w:cs="Arial"/>
          <w:sz w:val="32"/>
          <w:szCs w:val="32"/>
        </w:rPr>
        <w:t>;</w:t>
      </w:r>
    </w:p>
    <w:p w14:paraId="731BA2E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0;</w:t>
      </w:r>
    </w:p>
    <w:p w14:paraId="0645AD2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margin</w:t>
      </w:r>
      <w:proofErr w:type="spellEnd"/>
      <w:r w:rsidRPr="00051292">
        <w:rPr>
          <w:rFonts w:ascii="Arial" w:hAnsi="Arial" w:cs="Arial"/>
          <w:sz w:val="32"/>
          <w:szCs w:val="32"/>
        </w:rPr>
        <w:t>: 0;</w:t>
      </w:r>
    </w:p>
    <w:p w14:paraId="3A113372"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display</w:t>
      </w:r>
      <w:proofErr w:type="spellEnd"/>
      <w:r w:rsidRPr="00051292">
        <w:rPr>
          <w:rFonts w:ascii="Arial" w:hAnsi="Arial" w:cs="Arial"/>
          <w:sz w:val="32"/>
          <w:szCs w:val="32"/>
        </w:rPr>
        <w:t xml:space="preserve">: </w:t>
      </w:r>
      <w:proofErr w:type="spellStart"/>
      <w:r w:rsidRPr="00051292">
        <w:rPr>
          <w:rFonts w:ascii="Arial" w:hAnsi="Arial" w:cs="Arial"/>
          <w:sz w:val="32"/>
          <w:szCs w:val="32"/>
        </w:rPr>
        <w:t>flex</w:t>
      </w:r>
      <w:proofErr w:type="spellEnd"/>
      <w:r w:rsidRPr="00051292">
        <w:rPr>
          <w:rFonts w:ascii="Arial" w:hAnsi="Arial" w:cs="Arial"/>
          <w:sz w:val="32"/>
          <w:szCs w:val="32"/>
        </w:rPr>
        <w:t>;</w:t>
      </w:r>
    </w:p>
    <w:p w14:paraId="40EF7AA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lastRenderedPageBreak/>
        <w:t xml:space="preserve">        }</w:t>
      </w:r>
    </w:p>
    <w:p w14:paraId="3E4205A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nav</w:t>
      </w:r>
      <w:proofErr w:type="spellEnd"/>
      <w:r w:rsidRPr="00051292">
        <w:rPr>
          <w:rFonts w:ascii="Arial" w:hAnsi="Arial" w:cs="Arial"/>
          <w:sz w:val="32"/>
          <w:szCs w:val="32"/>
        </w:rPr>
        <w:t xml:space="preserve"> </w:t>
      </w:r>
      <w:proofErr w:type="spellStart"/>
      <w:r w:rsidRPr="00051292">
        <w:rPr>
          <w:rFonts w:ascii="Arial" w:hAnsi="Arial" w:cs="Arial"/>
          <w:sz w:val="32"/>
          <w:szCs w:val="32"/>
        </w:rPr>
        <w:t>ul</w:t>
      </w:r>
      <w:proofErr w:type="spellEnd"/>
      <w:r w:rsidRPr="00051292">
        <w:rPr>
          <w:rFonts w:ascii="Arial" w:hAnsi="Arial" w:cs="Arial"/>
          <w:sz w:val="32"/>
          <w:szCs w:val="32"/>
        </w:rPr>
        <w:t xml:space="preserve"> </w:t>
      </w:r>
      <w:proofErr w:type="spellStart"/>
      <w:r w:rsidRPr="00051292">
        <w:rPr>
          <w:rFonts w:ascii="Arial" w:hAnsi="Arial" w:cs="Arial"/>
          <w:sz w:val="32"/>
          <w:szCs w:val="32"/>
        </w:rPr>
        <w:t>li</w:t>
      </w:r>
      <w:proofErr w:type="spellEnd"/>
      <w:r w:rsidRPr="00051292">
        <w:rPr>
          <w:rFonts w:ascii="Arial" w:hAnsi="Arial" w:cs="Arial"/>
          <w:sz w:val="32"/>
          <w:szCs w:val="32"/>
        </w:rPr>
        <w:t xml:space="preserve"> {</w:t>
      </w:r>
    </w:p>
    <w:p w14:paraId="05DFCA7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margin</w:t>
      </w:r>
      <w:proofErr w:type="spellEnd"/>
      <w:r w:rsidRPr="00051292">
        <w:rPr>
          <w:rFonts w:ascii="Arial" w:hAnsi="Arial" w:cs="Arial"/>
          <w:sz w:val="32"/>
          <w:szCs w:val="32"/>
        </w:rPr>
        <w:t>: 0 15px;</w:t>
      </w:r>
    </w:p>
    <w:p w14:paraId="7566CED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0419A38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nav</w:t>
      </w:r>
      <w:proofErr w:type="spellEnd"/>
      <w:r w:rsidRPr="00051292">
        <w:rPr>
          <w:rFonts w:ascii="Arial" w:hAnsi="Arial" w:cs="Arial"/>
          <w:sz w:val="32"/>
          <w:szCs w:val="32"/>
        </w:rPr>
        <w:t xml:space="preserve"> </w:t>
      </w:r>
      <w:proofErr w:type="spellStart"/>
      <w:r w:rsidRPr="00051292">
        <w:rPr>
          <w:rFonts w:ascii="Arial" w:hAnsi="Arial" w:cs="Arial"/>
          <w:sz w:val="32"/>
          <w:szCs w:val="32"/>
        </w:rPr>
        <w:t>ul</w:t>
      </w:r>
      <w:proofErr w:type="spellEnd"/>
      <w:r w:rsidRPr="00051292">
        <w:rPr>
          <w:rFonts w:ascii="Arial" w:hAnsi="Arial" w:cs="Arial"/>
          <w:sz w:val="32"/>
          <w:szCs w:val="32"/>
        </w:rPr>
        <w:t xml:space="preserve"> </w:t>
      </w:r>
      <w:proofErr w:type="spellStart"/>
      <w:r w:rsidRPr="00051292">
        <w:rPr>
          <w:rFonts w:ascii="Arial" w:hAnsi="Arial" w:cs="Arial"/>
          <w:sz w:val="32"/>
          <w:szCs w:val="32"/>
        </w:rPr>
        <w:t>li</w:t>
      </w:r>
      <w:proofErr w:type="spellEnd"/>
      <w:r w:rsidRPr="00051292">
        <w:rPr>
          <w:rFonts w:ascii="Arial" w:hAnsi="Arial" w:cs="Arial"/>
          <w:sz w:val="32"/>
          <w:szCs w:val="32"/>
        </w:rPr>
        <w:t xml:space="preserve"> a {</w:t>
      </w:r>
    </w:p>
    <w:p w14:paraId="66A396C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text-decoration</w:t>
      </w:r>
      <w:proofErr w:type="spellEnd"/>
      <w:r w:rsidRPr="00051292">
        <w:rPr>
          <w:rFonts w:ascii="Arial" w:hAnsi="Arial" w:cs="Arial"/>
          <w:sz w:val="32"/>
          <w:szCs w:val="32"/>
        </w:rPr>
        <w:t xml:space="preserve">: </w:t>
      </w:r>
      <w:proofErr w:type="spellStart"/>
      <w:r w:rsidRPr="00051292">
        <w:rPr>
          <w:rFonts w:ascii="Arial" w:hAnsi="Arial" w:cs="Arial"/>
          <w:sz w:val="32"/>
          <w:szCs w:val="32"/>
        </w:rPr>
        <w:t>none</w:t>
      </w:r>
      <w:proofErr w:type="spellEnd"/>
      <w:r w:rsidRPr="00051292">
        <w:rPr>
          <w:rFonts w:ascii="Arial" w:hAnsi="Arial" w:cs="Arial"/>
          <w:sz w:val="32"/>
          <w:szCs w:val="32"/>
        </w:rPr>
        <w:t>;</w:t>
      </w:r>
    </w:p>
    <w:p w14:paraId="2CDD6D7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color: </w:t>
      </w:r>
      <w:proofErr w:type="spellStart"/>
      <w:r w:rsidRPr="00051292">
        <w:rPr>
          <w:rFonts w:ascii="Arial" w:hAnsi="Arial" w:cs="Arial"/>
          <w:sz w:val="32"/>
          <w:szCs w:val="32"/>
        </w:rPr>
        <w:t>white</w:t>
      </w:r>
      <w:proofErr w:type="spellEnd"/>
      <w:r w:rsidRPr="00051292">
        <w:rPr>
          <w:rFonts w:ascii="Arial" w:hAnsi="Arial" w:cs="Arial"/>
          <w:sz w:val="32"/>
          <w:szCs w:val="32"/>
        </w:rPr>
        <w:t>;</w:t>
      </w:r>
    </w:p>
    <w:p w14:paraId="45BC9DF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font-weight</w:t>
      </w:r>
      <w:proofErr w:type="spellEnd"/>
      <w:r w:rsidRPr="00051292">
        <w:rPr>
          <w:rFonts w:ascii="Arial" w:hAnsi="Arial" w:cs="Arial"/>
          <w:sz w:val="32"/>
          <w:szCs w:val="32"/>
        </w:rPr>
        <w:t xml:space="preserve">: </w:t>
      </w:r>
      <w:proofErr w:type="spellStart"/>
      <w:r w:rsidRPr="00051292">
        <w:rPr>
          <w:rFonts w:ascii="Arial" w:hAnsi="Arial" w:cs="Arial"/>
          <w:sz w:val="32"/>
          <w:szCs w:val="32"/>
        </w:rPr>
        <w:t>bold</w:t>
      </w:r>
      <w:proofErr w:type="spellEnd"/>
      <w:r w:rsidRPr="00051292">
        <w:rPr>
          <w:rFonts w:ascii="Arial" w:hAnsi="Arial" w:cs="Arial"/>
          <w:sz w:val="32"/>
          <w:szCs w:val="32"/>
        </w:rPr>
        <w:t>;</w:t>
      </w:r>
    </w:p>
    <w:p w14:paraId="700591C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10px 15px;</w:t>
      </w:r>
    </w:p>
    <w:p w14:paraId="20B6793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transition</w:t>
      </w:r>
      <w:proofErr w:type="spellEnd"/>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xml:space="preserve"> 0.3s;</w:t>
      </w:r>
    </w:p>
    <w:p w14:paraId="135487C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2CE88BA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nav</w:t>
      </w:r>
      <w:proofErr w:type="spellEnd"/>
      <w:r w:rsidRPr="00051292">
        <w:rPr>
          <w:rFonts w:ascii="Arial" w:hAnsi="Arial" w:cs="Arial"/>
          <w:sz w:val="32"/>
          <w:szCs w:val="32"/>
        </w:rPr>
        <w:t xml:space="preserve"> </w:t>
      </w:r>
      <w:proofErr w:type="spellStart"/>
      <w:r w:rsidRPr="00051292">
        <w:rPr>
          <w:rFonts w:ascii="Arial" w:hAnsi="Arial" w:cs="Arial"/>
          <w:sz w:val="32"/>
          <w:szCs w:val="32"/>
        </w:rPr>
        <w:t>ul</w:t>
      </w:r>
      <w:proofErr w:type="spellEnd"/>
      <w:r w:rsidRPr="00051292">
        <w:rPr>
          <w:rFonts w:ascii="Arial" w:hAnsi="Arial" w:cs="Arial"/>
          <w:sz w:val="32"/>
          <w:szCs w:val="32"/>
        </w:rPr>
        <w:t xml:space="preserve"> </w:t>
      </w:r>
      <w:proofErr w:type="spellStart"/>
      <w:r w:rsidRPr="00051292">
        <w:rPr>
          <w:rFonts w:ascii="Arial" w:hAnsi="Arial" w:cs="Arial"/>
          <w:sz w:val="32"/>
          <w:szCs w:val="32"/>
        </w:rPr>
        <w:t>li</w:t>
      </w:r>
      <w:proofErr w:type="spellEnd"/>
      <w:r w:rsidRPr="00051292">
        <w:rPr>
          <w:rFonts w:ascii="Arial" w:hAnsi="Arial" w:cs="Arial"/>
          <w:sz w:val="32"/>
          <w:szCs w:val="32"/>
        </w:rPr>
        <w:t xml:space="preserve"> </w:t>
      </w:r>
      <w:proofErr w:type="gramStart"/>
      <w:r w:rsidRPr="00051292">
        <w:rPr>
          <w:rFonts w:ascii="Arial" w:hAnsi="Arial" w:cs="Arial"/>
          <w:sz w:val="32"/>
          <w:szCs w:val="32"/>
        </w:rPr>
        <w:t>a:hover</w:t>
      </w:r>
      <w:proofErr w:type="gramEnd"/>
      <w:r w:rsidRPr="00051292">
        <w:rPr>
          <w:rFonts w:ascii="Arial" w:hAnsi="Arial" w:cs="Arial"/>
          <w:sz w:val="32"/>
          <w:szCs w:val="32"/>
        </w:rPr>
        <w:t xml:space="preserve"> {</w:t>
      </w:r>
    </w:p>
    <w:p w14:paraId="704209F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xml:space="preserve">: </w:t>
      </w:r>
      <w:proofErr w:type="spellStart"/>
      <w:proofErr w:type="gramStart"/>
      <w:r w:rsidRPr="00051292">
        <w:rPr>
          <w:rFonts w:ascii="Arial" w:hAnsi="Arial" w:cs="Arial"/>
          <w:sz w:val="32"/>
          <w:szCs w:val="32"/>
        </w:rPr>
        <w:t>rgba</w:t>
      </w:r>
      <w:proofErr w:type="spellEnd"/>
      <w:r w:rsidRPr="00051292">
        <w:rPr>
          <w:rFonts w:ascii="Arial" w:hAnsi="Arial" w:cs="Arial"/>
          <w:sz w:val="32"/>
          <w:szCs w:val="32"/>
        </w:rPr>
        <w:t>(</w:t>
      </w:r>
      <w:proofErr w:type="gramEnd"/>
      <w:r w:rsidRPr="00051292">
        <w:rPr>
          <w:rFonts w:ascii="Arial" w:hAnsi="Arial" w:cs="Arial"/>
          <w:sz w:val="32"/>
          <w:szCs w:val="32"/>
        </w:rPr>
        <w:t>255, 255, 255, 0.2);</w:t>
      </w:r>
    </w:p>
    <w:p w14:paraId="3084239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border-radius</w:t>
      </w:r>
      <w:proofErr w:type="spellEnd"/>
      <w:r w:rsidRPr="00051292">
        <w:rPr>
          <w:rFonts w:ascii="Arial" w:hAnsi="Arial" w:cs="Arial"/>
          <w:sz w:val="32"/>
          <w:szCs w:val="32"/>
        </w:rPr>
        <w:t>: 5px;</w:t>
      </w:r>
    </w:p>
    <w:p w14:paraId="585624C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7BCEE19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main</w:t>
      </w:r>
      <w:proofErr w:type="spellEnd"/>
      <w:r w:rsidRPr="00051292">
        <w:rPr>
          <w:rFonts w:ascii="Arial" w:hAnsi="Arial" w:cs="Arial"/>
          <w:sz w:val="32"/>
          <w:szCs w:val="32"/>
        </w:rPr>
        <w:t xml:space="preserve"> {</w:t>
      </w:r>
    </w:p>
    <w:p w14:paraId="4AB0D67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20px;</w:t>
      </w:r>
    </w:p>
    <w:p w14:paraId="7D1F614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text-align</w:t>
      </w:r>
      <w:proofErr w:type="spellEnd"/>
      <w:r w:rsidRPr="00051292">
        <w:rPr>
          <w:rFonts w:ascii="Arial" w:hAnsi="Arial" w:cs="Arial"/>
          <w:sz w:val="32"/>
          <w:szCs w:val="32"/>
        </w:rPr>
        <w:t>: center;</w:t>
      </w:r>
    </w:p>
    <w:p w14:paraId="37E3AB6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343424C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footer</w:t>
      </w:r>
      <w:proofErr w:type="spellEnd"/>
      <w:r w:rsidRPr="00051292">
        <w:rPr>
          <w:rFonts w:ascii="Arial" w:hAnsi="Arial" w:cs="Arial"/>
          <w:sz w:val="32"/>
          <w:szCs w:val="32"/>
        </w:rPr>
        <w:t xml:space="preserve"> {</w:t>
      </w:r>
    </w:p>
    <w:p w14:paraId="4F73B84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linear-</w:t>
      </w:r>
      <w:proofErr w:type="spellStart"/>
      <w:proofErr w:type="gramStart"/>
      <w:r w:rsidRPr="00051292">
        <w:rPr>
          <w:rFonts w:ascii="Arial" w:hAnsi="Arial" w:cs="Arial"/>
          <w:sz w:val="32"/>
          <w:szCs w:val="32"/>
        </w:rPr>
        <w:t>gradient</w:t>
      </w:r>
      <w:proofErr w:type="spellEnd"/>
      <w:r w:rsidRPr="00051292">
        <w:rPr>
          <w:rFonts w:ascii="Arial" w:hAnsi="Arial" w:cs="Arial"/>
          <w:sz w:val="32"/>
          <w:szCs w:val="32"/>
        </w:rPr>
        <w:t>(</w:t>
      </w:r>
      <w:proofErr w:type="gramEnd"/>
      <w:r w:rsidRPr="00051292">
        <w:rPr>
          <w:rFonts w:ascii="Arial" w:hAnsi="Arial" w:cs="Arial"/>
          <w:sz w:val="32"/>
          <w:szCs w:val="32"/>
        </w:rPr>
        <w:t>45deg, #7b2cbf, #00b4d8, #ff66c4);</w:t>
      </w:r>
    </w:p>
    <w:p w14:paraId="2570D79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color: </w:t>
      </w:r>
      <w:proofErr w:type="spellStart"/>
      <w:r w:rsidRPr="00051292">
        <w:rPr>
          <w:rFonts w:ascii="Arial" w:hAnsi="Arial" w:cs="Arial"/>
          <w:sz w:val="32"/>
          <w:szCs w:val="32"/>
        </w:rPr>
        <w:t>white</w:t>
      </w:r>
      <w:proofErr w:type="spellEnd"/>
      <w:r w:rsidRPr="00051292">
        <w:rPr>
          <w:rFonts w:ascii="Arial" w:hAnsi="Arial" w:cs="Arial"/>
          <w:sz w:val="32"/>
          <w:szCs w:val="32"/>
        </w:rPr>
        <w:t>;</w:t>
      </w:r>
    </w:p>
    <w:p w14:paraId="750C130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text-align</w:t>
      </w:r>
      <w:proofErr w:type="spellEnd"/>
      <w:r w:rsidRPr="00051292">
        <w:rPr>
          <w:rFonts w:ascii="Arial" w:hAnsi="Arial" w:cs="Arial"/>
          <w:sz w:val="32"/>
          <w:szCs w:val="32"/>
        </w:rPr>
        <w:t>: center;</w:t>
      </w:r>
    </w:p>
    <w:p w14:paraId="6B43A6F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10px 0;</w:t>
      </w:r>
    </w:p>
    <w:p w14:paraId="1D6982C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73CB3B3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 Estilos para formularios y botones */</w:t>
      </w:r>
    </w:p>
    <w:p w14:paraId="56ACE51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form</w:t>
      </w:r>
      <w:proofErr w:type="spellEnd"/>
      <w:r w:rsidRPr="00051292">
        <w:rPr>
          <w:rFonts w:ascii="Arial" w:hAnsi="Arial" w:cs="Arial"/>
          <w:sz w:val="32"/>
          <w:szCs w:val="32"/>
        </w:rPr>
        <w:t xml:space="preserve"> {</w:t>
      </w:r>
    </w:p>
    <w:p w14:paraId="41DE3B8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display</w:t>
      </w:r>
      <w:proofErr w:type="spellEnd"/>
      <w:r w:rsidRPr="00051292">
        <w:rPr>
          <w:rFonts w:ascii="Arial" w:hAnsi="Arial" w:cs="Arial"/>
          <w:sz w:val="32"/>
          <w:szCs w:val="32"/>
        </w:rPr>
        <w:t xml:space="preserve">: </w:t>
      </w:r>
      <w:proofErr w:type="spellStart"/>
      <w:r w:rsidRPr="00051292">
        <w:rPr>
          <w:rFonts w:ascii="Arial" w:hAnsi="Arial" w:cs="Arial"/>
          <w:sz w:val="32"/>
          <w:szCs w:val="32"/>
        </w:rPr>
        <w:t>flex</w:t>
      </w:r>
      <w:proofErr w:type="spellEnd"/>
      <w:r w:rsidRPr="00051292">
        <w:rPr>
          <w:rFonts w:ascii="Arial" w:hAnsi="Arial" w:cs="Arial"/>
          <w:sz w:val="32"/>
          <w:szCs w:val="32"/>
        </w:rPr>
        <w:t>;</w:t>
      </w:r>
    </w:p>
    <w:p w14:paraId="059DF05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flex-direction</w:t>
      </w:r>
      <w:proofErr w:type="spellEnd"/>
      <w:r w:rsidRPr="00051292">
        <w:rPr>
          <w:rFonts w:ascii="Arial" w:hAnsi="Arial" w:cs="Arial"/>
          <w:sz w:val="32"/>
          <w:szCs w:val="32"/>
        </w:rPr>
        <w:t xml:space="preserve">: </w:t>
      </w:r>
      <w:proofErr w:type="spellStart"/>
      <w:r w:rsidRPr="00051292">
        <w:rPr>
          <w:rFonts w:ascii="Arial" w:hAnsi="Arial" w:cs="Arial"/>
          <w:sz w:val="32"/>
          <w:szCs w:val="32"/>
        </w:rPr>
        <w:t>column</w:t>
      </w:r>
      <w:proofErr w:type="spellEnd"/>
      <w:r w:rsidRPr="00051292">
        <w:rPr>
          <w:rFonts w:ascii="Arial" w:hAnsi="Arial" w:cs="Arial"/>
          <w:sz w:val="32"/>
          <w:szCs w:val="32"/>
        </w:rPr>
        <w:t>;</w:t>
      </w:r>
    </w:p>
    <w:p w14:paraId="171A656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align-items</w:t>
      </w:r>
      <w:proofErr w:type="spellEnd"/>
      <w:r w:rsidRPr="00051292">
        <w:rPr>
          <w:rFonts w:ascii="Arial" w:hAnsi="Arial" w:cs="Arial"/>
          <w:sz w:val="32"/>
          <w:szCs w:val="32"/>
        </w:rPr>
        <w:t>: center;</w:t>
      </w:r>
    </w:p>
    <w:p w14:paraId="6AB1809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369F7FC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form</w:t>
      </w:r>
      <w:proofErr w:type="spellEnd"/>
      <w:r w:rsidRPr="00051292">
        <w:rPr>
          <w:rFonts w:ascii="Arial" w:hAnsi="Arial" w:cs="Arial"/>
          <w:sz w:val="32"/>
          <w:szCs w:val="32"/>
        </w:rPr>
        <w:t xml:space="preserve"> input, </w:t>
      </w:r>
      <w:proofErr w:type="spellStart"/>
      <w:r w:rsidRPr="00051292">
        <w:rPr>
          <w:rFonts w:ascii="Arial" w:hAnsi="Arial" w:cs="Arial"/>
          <w:sz w:val="32"/>
          <w:szCs w:val="32"/>
        </w:rPr>
        <w:t>form</w:t>
      </w:r>
      <w:proofErr w:type="spellEnd"/>
      <w:r w:rsidRPr="00051292">
        <w:rPr>
          <w:rFonts w:ascii="Arial" w:hAnsi="Arial" w:cs="Arial"/>
          <w:sz w:val="32"/>
          <w:szCs w:val="32"/>
        </w:rPr>
        <w:t xml:space="preserve"> </w:t>
      </w:r>
      <w:proofErr w:type="spellStart"/>
      <w:r w:rsidRPr="00051292">
        <w:rPr>
          <w:rFonts w:ascii="Arial" w:hAnsi="Arial" w:cs="Arial"/>
          <w:sz w:val="32"/>
          <w:szCs w:val="32"/>
        </w:rPr>
        <w:t>textarea</w:t>
      </w:r>
      <w:proofErr w:type="spellEnd"/>
      <w:r w:rsidRPr="00051292">
        <w:rPr>
          <w:rFonts w:ascii="Arial" w:hAnsi="Arial" w:cs="Arial"/>
          <w:sz w:val="32"/>
          <w:szCs w:val="32"/>
        </w:rPr>
        <w:t xml:space="preserve"> {</w:t>
      </w:r>
    </w:p>
    <w:p w14:paraId="1FF56AA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width</w:t>
      </w:r>
      <w:proofErr w:type="spellEnd"/>
      <w:r w:rsidRPr="00051292">
        <w:rPr>
          <w:rFonts w:ascii="Arial" w:hAnsi="Arial" w:cs="Arial"/>
          <w:sz w:val="32"/>
          <w:szCs w:val="32"/>
        </w:rPr>
        <w:t>: 80%;</w:t>
      </w:r>
    </w:p>
    <w:p w14:paraId="25096A7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max-width</w:t>
      </w:r>
      <w:proofErr w:type="spellEnd"/>
      <w:r w:rsidRPr="00051292">
        <w:rPr>
          <w:rFonts w:ascii="Arial" w:hAnsi="Arial" w:cs="Arial"/>
          <w:sz w:val="32"/>
          <w:szCs w:val="32"/>
        </w:rPr>
        <w:t>: 400px;</w:t>
      </w:r>
    </w:p>
    <w:p w14:paraId="7545993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10px;</w:t>
      </w:r>
    </w:p>
    <w:p w14:paraId="0A12B75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margin</w:t>
      </w:r>
      <w:proofErr w:type="spellEnd"/>
      <w:r w:rsidRPr="00051292">
        <w:rPr>
          <w:rFonts w:ascii="Arial" w:hAnsi="Arial" w:cs="Arial"/>
          <w:sz w:val="32"/>
          <w:szCs w:val="32"/>
        </w:rPr>
        <w:t>-bottom: 10px;</w:t>
      </w:r>
    </w:p>
    <w:p w14:paraId="0B10EDB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lastRenderedPageBreak/>
        <w:t xml:space="preserve">            </w:t>
      </w:r>
      <w:proofErr w:type="spellStart"/>
      <w:r w:rsidRPr="00051292">
        <w:rPr>
          <w:rFonts w:ascii="Arial" w:hAnsi="Arial" w:cs="Arial"/>
          <w:sz w:val="32"/>
          <w:szCs w:val="32"/>
        </w:rPr>
        <w:t>border</w:t>
      </w:r>
      <w:proofErr w:type="spellEnd"/>
      <w:r w:rsidRPr="00051292">
        <w:rPr>
          <w:rFonts w:ascii="Arial" w:hAnsi="Arial" w:cs="Arial"/>
          <w:sz w:val="32"/>
          <w:szCs w:val="32"/>
        </w:rPr>
        <w:t xml:space="preserve">: 2px </w:t>
      </w:r>
      <w:proofErr w:type="spellStart"/>
      <w:r w:rsidRPr="00051292">
        <w:rPr>
          <w:rFonts w:ascii="Arial" w:hAnsi="Arial" w:cs="Arial"/>
          <w:sz w:val="32"/>
          <w:szCs w:val="32"/>
        </w:rPr>
        <w:t>solid</w:t>
      </w:r>
      <w:proofErr w:type="spellEnd"/>
      <w:r w:rsidRPr="00051292">
        <w:rPr>
          <w:rFonts w:ascii="Arial" w:hAnsi="Arial" w:cs="Arial"/>
          <w:sz w:val="32"/>
          <w:szCs w:val="32"/>
        </w:rPr>
        <w:t xml:space="preserve"> #7b2cbf;</w:t>
      </w:r>
    </w:p>
    <w:p w14:paraId="237C15D1"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border-radius</w:t>
      </w:r>
      <w:proofErr w:type="spellEnd"/>
      <w:r w:rsidRPr="00051292">
        <w:rPr>
          <w:rFonts w:ascii="Arial" w:hAnsi="Arial" w:cs="Arial"/>
          <w:sz w:val="32"/>
          <w:szCs w:val="32"/>
        </w:rPr>
        <w:t>: 5px;</w:t>
      </w:r>
    </w:p>
    <w:p w14:paraId="6A5DBD5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2935278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form</w:t>
      </w:r>
      <w:proofErr w:type="spellEnd"/>
      <w:r w:rsidRPr="00051292">
        <w:rPr>
          <w:rFonts w:ascii="Arial" w:hAnsi="Arial" w:cs="Arial"/>
          <w:sz w:val="32"/>
          <w:szCs w:val="32"/>
        </w:rPr>
        <w:t xml:space="preserve"> </w:t>
      </w:r>
      <w:proofErr w:type="spellStart"/>
      <w:r w:rsidRPr="00051292">
        <w:rPr>
          <w:rFonts w:ascii="Arial" w:hAnsi="Arial" w:cs="Arial"/>
          <w:sz w:val="32"/>
          <w:szCs w:val="32"/>
        </w:rPr>
        <w:t>button</w:t>
      </w:r>
      <w:proofErr w:type="spellEnd"/>
      <w:r w:rsidRPr="00051292">
        <w:rPr>
          <w:rFonts w:ascii="Arial" w:hAnsi="Arial" w:cs="Arial"/>
          <w:sz w:val="32"/>
          <w:szCs w:val="32"/>
        </w:rPr>
        <w:t xml:space="preserve"> {</w:t>
      </w:r>
    </w:p>
    <w:p w14:paraId="7739D14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linear-</w:t>
      </w:r>
      <w:proofErr w:type="spellStart"/>
      <w:proofErr w:type="gramStart"/>
      <w:r w:rsidRPr="00051292">
        <w:rPr>
          <w:rFonts w:ascii="Arial" w:hAnsi="Arial" w:cs="Arial"/>
          <w:sz w:val="32"/>
          <w:szCs w:val="32"/>
        </w:rPr>
        <w:t>gradient</w:t>
      </w:r>
      <w:proofErr w:type="spellEnd"/>
      <w:r w:rsidRPr="00051292">
        <w:rPr>
          <w:rFonts w:ascii="Arial" w:hAnsi="Arial" w:cs="Arial"/>
          <w:sz w:val="32"/>
          <w:szCs w:val="32"/>
        </w:rPr>
        <w:t>(</w:t>
      </w:r>
      <w:proofErr w:type="gramEnd"/>
      <w:r w:rsidRPr="00051292">
        <w:rPr>
          <w:rFonts w:ascii="Arial" w:hAnsi="Arial" w:cs="Arial"/>
          <w:sz w:val="32"/>
          <w:szCs w:val="32"/>
        </w:rPr>
        <w:t>45deg, #7b2cbf, #00b4d8, #ff66c4);</w:t>
      </w:r>
    </w:p>
    <w:p w14:paraId="001ED1A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border</w:t>
      </w:r>
      <w:proofErr w:type="spellEnd"/>
      <w:r w:rsidRPr="00051292">
        <w:rPr>
          <w:rFonts w:ascii="Arial" w:hAnsi="Arial" w:cs="Arial"/>
          <w:sz w:val="32"/>
          <w:szCs w:val="32"/>
        </w:rPr>
        <w:t xml:space="preserve">: </w:t>
      </w:r>
      <w:proofErr w:type="spellStart"/>
      <w:r w:rsidRPr="00051292">
        <w:rPr>
          <w:rFonts w:ascii="Arial" w:hAnsi="Arial" w:cs="Arial"/>
          <w:sz w:val="32"/>
          <w:szCs w:val="32"/>
        </w:rPr>
        <w:t>none</w:t>
      </w:r>
      <w:proofErr w:type="spellEnd"/>
      <w:r w:rsidRPr="00051292">
        <w:rPr>
          <w:rFonts w:ascii="Arial" w:hAnsi="Arial" w:cs="Arial"/>
          <w:sz w:val="32"/>
          <w:szCs w:val="32"/>
        </w:rPr>
        <w:t>;</w:t>
      </w:r>
    </w:p>
    <w:p w14:paraId="395E08D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color: </w:t>
      </w:r>
      <w:proofErr w:type="spellStart"/>
      <w:r w:rsidRPr="00051292">
        <w:rPr>
          <w:rFonts w:ascii="Arial" w:hAnsi="Arial" w:cs="Arial"/>
          <w:sz w:val="32"/>
          <w:szCs w:val="32"/>
        </w:rPr>
        <w:t>white</w:t>
      </w:r>
      <w:proofErr w:type="spellEnd"/>
      <w:r w:rsidRPr="00051292">
        <w:rPr>
          <w:rFonts w:ascii="Arial" w:hAnsi="Arial" w:cs="Arial"/>
          <w:sz w:val="32"/>
          <w:szCs w:val="32"/>
        </w:rPr>
        <w:t>;</w:t>
      </w:r>
    </w:p>
    <w:p w14:paraId="67865F7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10px 20px;</w:t>
      </w:r>
    </w:p>
    <w:p w14:paraId="290989B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cursor: pointer;</w:t>
      </w:r>
    </w:p>
    <w:p w14:paraId="6DF5D6E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border-radius</w:t>
      </w:r>
      <w:proofErr w:type="spellEnd"/>
      <w:r w:rsidRPr="00051292">
        <w:rPr>
          <w:rFonts w:ascii="Arial" w:hAnsi="Arial" w:cs="Arial"/>
          <w:sz w:val="32"/>
          <w:szCs w:val="32"/>
        </w:rPr>
        <w:t>: 5px;</w:t>
      </w:r>
    </w:p>
    <w:p w14:paraId="0B421B1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transition</w:t>
      </w:r>
      <w:proofErr w:type="spellEnd"/>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xml:space="preserve"> 0.3s;</w:t>
      </w:r>
    </w:p>
    <w:p w14:paraId="0215D34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1A569AF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form</w:t>
      </w:r>
      <w:proofErr w:type="spellEnd"/>
      <w:r w:rsidRPr="00051292">
        <w:rPr>
          <w:rFonts w:ascii="Arial" w:hAnsi="Arial" w:cs="Arial"/>
          <w:sz w:val="32"/>
          <w:szCs w:val="32"/>
        </w:rPr>
        <w:t xml:space="preserve"> </w:t>
      </w:r>
      <w:proofErr w:type="spellStart"/>
      <w:proofErr w:type="gramStart"/>
      <w:r w:rsidRPr="00051292">
        <w:rPr>
          <w:rFonts w:ascii="Arial" w:hAnsi="Arial" w:cs="Arial"/>
          <w:sz w:val="32"/>
          <w:szCs w:val="32"/>
        </w:rPr>
        <w:t>button:hover</w:t>
      </w:r>
      <w:proofErr w:type="spellEnd"/>
      <w:proofErr w:type="gramEnd"/>
      <w:r w:rsidRPr="00051292">
        <w:rPr>
          <w:rFonts w:ascii="Arial" w:hAnsi="Arial" w:cs="Arial"/>
          <w:sz w:val="32"/>
          <w:szCs w:val="32"/>
        </w:rPr>
        <w:t xml:space="preserve"> {</w:t>
      </w:r>
    </w:p>
    <w:p w14:paraId="0784BA1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linear-</w:t>
      </w:r>
      <w:proofErr w:type="spellStart"/>
      <w:proofErr w:type="gramStart"/>
      <w:r w:rsidRPr="00051292">
        <w:rPr>
          <w:rFonts w:ascii="Arial" w:hAnsi="Arial" w:cs="Arial"/>
          <w:sz w:val="32"/>
          <w:szCs w:val="32"/>
        </w:rPr>
        <w:t>gradient</w:t>
      </w:r>
      <w:proofErr w:type="spellEnd"/>
      <w:r w:rsidRPr="00051292">
        <w:rPr>
          <w:rFonts w:ascii="Arial" w:hAnsi="Arial" w:cs="Arial"/>
          <w:sz w:val="32"/>
          <w:szCs w:val="32"/>
        </w:rPr>
        <w:t>(</w:t>
      </w:r>
      <w:proofErr w:type="gramEnd"/>
      <w:r w:rsidRPr="00051292">
        <w:rPr>
          <w:rFonts w:ascii="Arial" w:hAnsi="Arial" w:cs="Arial"/>
          <w:sz w:val="32"/>
          <w:szCs w:val="32"/>
        </w:rPr>
        <w:t>45deg, #ff66c4, #00b4d8, #7b2cbf);</w:t>
      </w:r>
    </w:p>
    <w:p w14:paraId="09E427E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10DC7695" w14:textId="77777777" w:rsidR="00051292" w:rsidRPr="00051292" w:rsidRDefault="00051292" w:rsidP="00051292">
      <w:pPr>
        <w:jc w:val="both"/>
        <w:rPr>
          <w:rFonts w:ascii="Arial" w:hAnsi="Arial" w:cs="Arial"/>
          <w:sz w:val="32"/>
          <w:szCs w:val="32"/>
        </w:rPr>
      </w:pPr>
    </w:p>
    <w:p w14:paraId="74BDF08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 Estilos para la sección de proyectos */</w:t>
      </w:r>
    </w:p>
    <w:p w14:paraId="35C1EA1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#projects {</w:t>
      </w:r>
    </w:p>
    <w:p w14:paraId="6B3EA69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display</w:t>
      </w:r>
      <w:proofErr w:type="spellEnd"/>
      <w:r w:rsidRPr="00051292">
        <w:rPr>
          <w:rFonts w:ascii="Arial" w:hAnsi="Arial" w:cs="Arial"/>
          <w:sz w:val="32"/>
          <w:szCs w:val="32"/>
        </w:rPr>
        <w:t xml:space="preserve">: </w:t>
      </w:r>
      <w:proofErr w:type="spellStart"/>
      <w:r w:rsidRPr="00051292">
        <w:rPr>
          <w:rFonts w:ascii="Arial" w:hAnsi="Arial" w:cs="Arial"/>
          <w:sz w:val="32"/>
          <w:szCs w:val="32"/>
        </w:rPr>
        <w:t>flex</w:t>
      </w:r>
      <w:proofErr w:type="spellEnd"/>
      <w:r w:rsidRPr="00051292">
        <w:rPr>
          <w:rFonts w:ascii="Arial" w:hAnsi="Arial" w:cs="Arial"/>
          <w:sz w:val="32"/>
          <w:szCs w:val="32"/>
        </w:rPr>
        <w:t>;</w:t>
      </w:r>
    </w:p>
    <w:p w14:paraId="5D8A8D3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flex-direction</w:t>
      </w:r>
      <w:proofErr w:type="spellEnd"/>
      <w:r w:rsidRPr="00051292">
        <w:rPr>
          <w:rFonts w:ascii="Arial" w:hAnsi="Arial" w:cs="Arial"/>
          <w:sz w:val="32"/>
          <w:szCs w:val="32"/>
        </w:rPr>
        <w:t xml:space="preserve">: </w:t>
      </w:r>
      <w:proofErr w:type="spellStart"/>
      <w:r w:rsidRPr="00051292">
        <w:rPr>
          <w:rFonts w:ascii="Arial" w:hAnsi="Arial" w:cs="Arial"/>
          <w:sz w:val="32"/>
          <w:szCs w:val="32"/>
        </w:rPr>
        <w:t>column</w:t>
      </w:r>
      <w:proofErr w:type="spellEnd"/>
      <w:r w:rsidRPr="00051292">
        <w:rPr>
          <w:rFonts w:ascii="Arial" w:hAnsi="Arial" w:cs="Arial"/>
          <w:sz w:val="32"/>
          <w:szCs w:val="32"/>
        </w:rPr>
        <w:t>;</w:t>
      </w:r>
    </w:p>
    <w:p w14:paraId="2758F34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align-items</w:t>
      </w:r>
      <w:proofErr w:type="spellEnd"/>
      <w:r w:rsidRPr="00051292">
        <w:rPr>
          <w:rFonts w:ascii="Arial" w:hAnsi="Arial" w:cs="Arial"/>
          <w:sz w:val="32"/>
          <w:szCs w:val="32"/>
        </w:rPr>
        <w:t>: center;</w:t>
      </w:r>
    </w:p>
    <w:p w14:paraId="1A79419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38D5CEB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gramStart"/>
      <w:r w:rsidRPr="00051292">
        <w:rPr>
          <w:rFonts w:ascii="Arial" w:hAnsi="Arial" w:cs="Arial"/>
          <w:sz w:val="32"/>
          <w:szCs w:val="32"/>
        </w:rPr>
        <w:t>.</w:t>
      </w:r>
      <w:proofErr w:type="spellStart"/>
      <w:r w:rsidRPr="00051292">
        <w:rPr>
          <w:rFonts w:ascii="Arial" w:hAnsi="Arial" w:cs="Arial"/>
          <w:sz w:val="32"/>
          <w:szCs w:val="32"/>
        </w:rPr>
        <w:t>project</w:t>
      </w:r>
      <w:proofErr w:type="spellEnd"/>
      <w:proofErr w:type="gramEnd"/>
      <w:r w:rsidRPr="00051292">
        <w:rPr>
          <w:rFonts w:ascii="Arial" w:hAnsi="Arial" w:cs="Arial"/>
          <w:sz w:val="32"/>
          <w:szCs w:val="32"/>
        </w:rPr>
        <w:t xml:space="preserve"> {</w:t>
      </w:r>
    </w:p>
    <w:p w14:paraId="7D68174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display</w:t>
      </w:r>
      <w:proofErr w:type="spellEnd"/>
      <w:r w:rsidRPr="00051292">
        <w:rPr>
          <w:rFonts w:ascii="Arial" w:hAnsi="Arial" w:cs="Arial"/>
          <w:sz w:val="32"/>
          <w:szCs w:val="32"/>
        </w:rPr>
        <w:t xml:space="preserve">: </w:t>
      </w:r>
      <w:proofErr w:type="spellStart"/>
      <w:r w:rsidRPr="00051292">
        <w:rPr>
          <w:rFonts w:ascii="Arial" w:hAnsi="Arial" w:cs="Arial"/>
          <w:sz w:val="32"/>
          <w:szCs w:val="32"/>
        </w:rPr>
        <w:t>flex</w:t>
      </w:r>
      <w:proofErr w:type="spellEnd"/>
      <w:r w:rsidRPr="00051292">
        <w:rPr>
          <w:rFonts w:ascii="Arial" w:hAnsi="Arial" w:cs="Arial"/>
          <w:sz w:val="32"/>
          <w:szCs w:val="32"/>
        </w:rPr>
        <w:t>;</w:t>
      </w:r>
    </w:p>
    <w:p w14:paraId="1D52B021"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border</w:t>
      </w:r>
      <w:proofErr w:type="spellEnd"/>
      <w:r w:rsidRPr="00051292">
        <w:rPr>
          <w:rFonts w:ascii="Arial" w:hAnsi="Arial" w:cs="Arial"/>
          <w:sz w:val="32"/>
          <w:szCs w:val="32"/>
        </w:rPr>
        <w:t xml:space="preserve">: 2px </w:t>
      </w:r>
      <w:proofErr w:type="spellStart"/>
      <w:r w:rsidRPr="00051292">
        <w:rPr>
          <w:rFonts w:ascii="Arial" w:hAnsi="Arial" w:cs="Arial"/>
          <w:sz w:val="32"/>
          <w:szCs w:val="32"/>
        </w:rPr>
        <w:t>solid</w:t>
      </w:r>
      <w:proofErr w:type="spellEnd"/>
      <w:r w:rsidRPr="00051292">
        <w:rPr>
          <w:rFonts w:ascii="Arial" w:hAnsi="Arial" w:cs="Arial"/>
          <w:sz w:val="32"/>
          <w:szCs w:val="32"/>
        </w:rPr>
        <w:t xml:space="preserve"> #7b2cbf;</w:t>
      </w:r>
    </w:p>
    <w:p w14:paraId="083B9CA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border-radius</w:t>
      </w:r>
      <w:proofErr w:type="spellEnd"/>
      <w:r w:rsidRPr="00051292">
        <w:rPr>
          <w:rFonts w:ascii="Arial" w:hAnsi="Arial" w:cs="Arial"/>
          <w:sz w:val="32"/>
          <w:szCs w:val="32"/>
        </w:rPr>
        <w:t>: 10px;</w:t>
      </w:r>
    </w:p>
    <w:p w14:paraId="71F5BB7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xml:space="preserve">-color: </w:t>
      </w:r>
      <w:proofErr w:type="spellStart"/>
      <w:r w:rsidRPr="00051292">
        <w:rPr>
          <w:rFonts w:ascii="Arial" w:hAnsi="Arial" w:cs="Arial"/>
          <w:sz w:val="32"/>
          <w:szCs w:val="32"/>
        </w:rPr>
        <w:t>white</w:t>
      </w:r>
      <w:proofErr w:type="spellEnd"/>
      <w:r w:rsidRPr="00051292">
        <w:rPr>
          <w:rFonts w:ascii="Arial" w:hAnsi="Arial" w:cs="Arial"/>
          <w:sz w:val="32"/>
          <w:szCs w:val="32"/>
        </w:rPr>
        <w:t>;</w:t>
      </w:r>
    </w:p>
    <w:p w14:paraId="7B2677C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margin</w:t>
      </w:r>
      <w:proofErr w:type="spellEnd"/>
      <w:r w:rsidRPr="00051292">
        <w:rPr>
          <w:rFonts w:ascii="Arial" w:hAnsi="Arial" w:cs="Arial"/>
          <w:sz w:val="32"/>
          <w:szCs w:val="32"/>
        </w:rPr>
        <w:t>: 10px 0;</w:t>
      </w:r>
    </w:p>
    <w:p w14:paraId="0DCF327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10px;</w:t>
      </w:r>
    </w:p>
    <w:p w14:paraId="60CFD93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width</w:t>
      </w:r>
      <w:proofErr w:type="spellEnd"/>
      <w:r w:rsidRPr="00051292">
        <w:rPr>
          <w:rFonts w:ascii="Arial" w:hAnsi="Arial" w:cs="Arial"/>
          <w:sz w:val="32"/>
          <w:szCs w:val="32"/>
        </w:rPr>
        <w:t>: 80%;</w:t>
      </w:r>
    </w:p>
    <w:p w14:paraId="20CD18F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max-width</w:t>
      </w:r>
      <w:proofErr w:type="spellEnd"/>
      <w:r w:rsidRPr="00051292">
        <w:rPr>
          <w:rFonts w:ascii="Arial" w:hAnsi="Arial" w:cs="Arial"/>
          <w:sz w:val="32"/>
          <w:szCs w:val="32"/>
        </w:rPr>
        <w:t>: 800px;</w:t>
      </w:r>
    </w:p>
    <w:p w14:paraId="774319C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6441295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gramStart"/>
      <w:r w:rsidRPr="00051292">
        <w:rPr>
          <w:rFonts w:ascii="Arial" w:hAnsi="Arial" w:cs="Arial"/>
          <w:sz w:val="32"/>
          <w:szCs w:val="32"/>
        </w:rPr>
        <w:t>.</w:t>
      </w:r>
      <w:proofErr w:type="spellStart"/>
      <w:r w:rsidRPr="00051292">
        <w:rPr>
          <w:rFonts w:ascii="Arial" w:hAnsi="Arial" w:cs="Arial"/>
          <w:sz w:val="32"/>
          <w:szCs w:val="32"/>
        </w:rPr>
        <w:t>project</w:t>
      </w:r>
      <w:proofErr w:type="spellEnd"/>
      <w:proofErr w:type="gramEnd"/>
      <w:r w:rsidRPr="00051292">
        <w:rPr>
          <w:rFonts w:ascii="Arial" w:hAnsi="Arial" w:cs="Arial"/>
          <w:sz w:val="32"/>
          <w:szCs w:val="32"/>
        </w:rPr>
        <w:t xml:space="preserve"> </w:t>
      </w:r>
      <w:proofErr w:type="spellStart"/>
      <w:r w:rsidRPr="00051292">
        <w:rPr>
          <w:rFonts w:ascii="Arial" w:hAnsi="Arial" w:cs="Arial"/>
          <w:sz w:val="32"/>
          <w:szCs w:val="32"/>
        </w:rPr>
        <w:t>img</w:t>
      </w:r>
      <w:proofErr w:type="spellEnd"/>
      <w:r w:rsidRPr="00051292">
        <w:rPr>
          <w:rFonts w:ascii="Arial" w:hAnsi="Arial" w:cs="Arial"/>
          <w:sz w:val="32"/>
          <w:szCs w:val="32"/>
        </w:rPr>
        <w:t xml:space="preserve"> {</w:t>
      </w:r>
    </w:p>
    <w:p w14:paraId="32DC734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width</w:t>
      </w:r>
      <w:proofErr w:type="spellEnd"/>
      <w:r w:rsidRPr="00051292">
        <w:rPr>
          <w:rFonts w:ascii="Arial" w:hAnsi="Arial" w:cs="Arial"/>
          <w:sz w:val="32"/>
          <w:szCs w:val="32"/>
        </w:rPr>
        <w:t>: 150px;</w:t>
      </w:r>
    </w:p>
    <w:p w14:paraId="4E3F683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height</w:t>
      </w:r>
      <w:proofErr w:type="spellEnd"/>
      <w:r w:rsidRPr="00051292">
        <w:rPr>
          <w:rFonts w:ascii="Arial" w:hAnsi="Arial" w:cs="Arial"/>
          <w:sz w:val="32"/>
          <w:szCs w:val="32"/>
        </w:rPr>
        <w:t>: auto;</w:t>
      </w:r>
    </w:p>
    <w:p w14:paraId="718E2F1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lastRenderedPageBreak/>
        <w:t xml:space="preserve">            </w:t>
      </w:r>
      <w:proofErr w:type="spellStart"/>
      <w:r w:rsidRPr="00051292">
        <w:rPr>
          <w:rFonts w:ascii="Arial" w:hAnsi="Arial" w:cs="Arial"/>
          <w:sz w:val="32"/>
          <w:szCs w:val="32"/>
        </w:rPr>
        <w:t>border-radius</w:t>
      </w:r>
      <w:proofErr w:type="spellEnd"/>
      <w:r w:rsidRPr="00051292">
        <w:rPr>
          <w:rFonts w:ascii="Arial" w:hAnsi="Arial" w:cs="Arial"/>
          <w:sz w:val="32"/>
          <w:szCs w:val="32"/>
        </w:rPr>
        <w:t>: 5px;</w:t>
      </w:r>
    </w:p>
    <w:p w14:paraId="76B18422"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margin-right</w:t>
      </w:r>
      <w:proofErr w:type="spellEnd"/>
      <w:r w:rsidRPr="00051292">
        <w:rPr>
          <w:rFonts w:ascii="Arial" w:hAnsi="Arial" w:cs="Arial"/>
          <w:sz w:val="32"/>
          <w:szCs w:val="32"/>
        </w:rPr>
        <w:t>: 20px;</w:t>
      </w:r>
    </w:p>
    <w:p w14:paraId="1326F31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5848214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gramStart"/>
      <w:r w:rsidRPr="00051292">
        <w:rPr>
          <w:rFonts w:ascii="Arial" w:hAnsi="Arial" w:cs="Arial"/>
          <w:sz w:val="32"/>
          <w:szCs w:val="32"/>
        </w:rPr>
        <w:t>.</w:t>
      </w:r>
      <w:proofErr w:type="spellStart"/>
      <w:r w:rsidRPr="00051292">
        <w:rPr>
          <w:rFonts w:ascii="Arial" w:hAnsi="Arial" w:cs="Arial"/>
          <w:sz w:val="32"/>
          <w:szCs w:val="32"/>
        </w:rPr>
        <w:t>project</w:t>
      </w:r>
      <w:proofErr w:type="spellEnd"/>
      <w:proofErr w:type="gramEnd"/>
      <w:r w:rsidRPr="00051292">
        <w:rPr>
          <w:rFonts w:ascii="Arial" w:hAnsi="Arial" w:cs="Arial"/>
          <w:sz w:val="32"/>
          <w:szCs w:val="32"/>
        </w:rPr>
        <w:t xml:space="preserve"> h3 {</w:t>
      </w:r>
    </w:p>
    <w:p w14:paraId="62327B6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margin</w:t>
      </w:r>
      <w:proofErr w:type="spellEnd"/>
      <w:r w:rsidRPr="00051292">
        <w:rPr>
          <w:rFonts w:ascii="Arial" w:hAnsi="Arial" w:cs="Arial"/>
          <w:sz w:val="32"/>
          <w:szCs w:val="32"/>
        </w:rPr>
        <w:t>: 0;</w:t>
      </w:r>
    </w:p>
    <w:p w14:paraId="45B54F5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57B0F75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gramStart"/>
      <w:r w:rsidRPr="00051292">
        <w:rPr>
          <w:rFonts w:ascii="Arial" w:hAnsi="Arial" w:cs="Arial"/>
          <w:sz w:val="32"/>
          <w:szCs w:val="32"/>
        </w:rPr>
        <w:t>.</w:t>
      </w:r>
      <w:proofErr w:type="spellStart"/>
      <w:r w:rsidRPr="00051292">
        <w:rPr>
          <w:rFonts w:ascii="Arial" w:hAnsi="Arial" w:cs="Arial"/>
          <w:sz w:val="32"/>
          <w:szCs w:val="32"/>
        </w:rPr>
        <w:t>project</w:t>
      </w:r>
      <w:proofErr w:type="spellEnd"/>
      <w:proofErr w:type="gramEnd"/>
      <w:r w:rsidRPr="00051292">
        <w:rPr>
          <w:rFonts w:ascii="Arial" w:hAnsi="Arial" w:cs="Arial"/>
          <w:sz w:val="32"/>
          <w:szCs w:val="32"/>
        </w:rPr>
        <w:t xml:space="preserve"> a {</w:t>
      </w:r>
    </w:p>
    <w:p w14:paraId="3B0ED7A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display</w:t>
      </w:r>
      <w:proofErr w:type="spellEnd"/>
      <w:r w:rsidRPr="00051292">
        <w:rPr>
          <w:rFonts w:ascii="Arial" w:hAnsi="Arial" w:cs="Arial"/>
          <w:sz w:val="32"/>
          <w:szCs w:val="32"/>
        </w:rPr>
        <w:t>: block;</w:t>
      </w:r>
    </w:p>
    <w:p w14:paraId="4373B081"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margin</w:t>
      </w:r>
      <w:proofErr w:type="spellEnd"/>
      <w:r w:rsidRPr="00051292">
        <w:rPr>
          <w:rFonts w:ascii="Arial" w:hAnsi="Arial" w:cs="Arial"/>
          <w:sz w:val="32"/>
          <w:szCs w:val="32"/>
        </w:rPr>
        <w:t>-top: 10px;</w:t>
      </w:r>
    </w:p>
    <w:p w14:paraId="48471D5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color: #007bff;</w:t>
      </w:r>
    </w:p>
    <w:p w14:paraId="6B3DF36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text-decoration</w:t>
      </w:r>
      <w:proofErr w:type="spellEnd"/>
      <w:r w:rsidRPr="00051292">
        <w:rPr>
          <w:rFonts w:ascii="Arial" w:hAnsi="Arial" w:cs="Arial"/>
          <w:sz w:val="32"/>
          <w:szCs w:val="32"/>
        </w:rPr>
        <w:t xml:space="preserve">: </w:t>
      </w:r>
      <w:proofErr w:type="spellStart"/>
      <w:r w:rsidRPr="00051292">
        <w:rPr>
          <w:rFonts w:ascii="Arial" w:hAnsi="Arial" w:cs="Arial"/>
          <w:sz w:val="32"/>
          <w:szCs w:val="32"/>
        </w:rPr>
        <w:t>none</w:t>
      </w:r>
      <w:proofErr w:type="spellEnd"/>
      <w:r w:rsidRPr="00051292">
        <w:rPr>
          <w:rFonts w:ascii="Arial" w:hAnsi="Arial" w:cs="Arial"/>
          <w:sz w:val="32"/>
          <w:szCs w:val="32"/>
        </w:rPr>
        <w:t>;</w:t>
      </w:r>
    </w:p>
    <w:p w14:paraId="42AF1A2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font-weight</w:t>
      </w:r>
      <w:proofErr w:type="spellEnd"/>
      <w:r w:rsidRPr="00051292">
        <w:rPr>
          <w:rFonts w:ascii="Arial" w:hAnsi="Arial" w:cs="Arial"/>
          <w:sz w:val="32"/>
          <w:szCs w:val="32"/>
        </w:rPr>
        <w:t xml:space="preserve">: </w:t>
      </w:r>
      <w:proofErr w:type="spellStart"/>
      <w:r w:rsidRPr="00051292">
        <w:rPr>
          <w:rFonts w:ascii="Arial" w:hAnsi="Arial" w:cs="Arial"/>
          <w:sz w:val="32"/>
          <w:szCs w:val="32"/>
        </w:rPr>
        <w:t>bold</w:t>
      </w:r>
      <w:proofErr w:type="spellEnd"/>
      <w:r w:rsidRPr="00051292">
        <w:rPr>
          <w:rFonts w:ascii="Arial" w:hAnsi="Arial" w:cs="Arial"/>
          <w:sz w:val="32"/>
          <w:szCs w:val="32"/>
        </w:rPr>
        <w:t>;</w:t>
      </w:r>
    </w:p>
    <w:p w14:paraId="528BD18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58F286E1"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gramStart"/>
      <w:r w:rsidRPr="00051292">
        <w:rPr>
          <w:rFonts w:ascii="Arial" w:hAnsi="Arial" w:cs="Arial"/>
          <w:sz w:val="32"/>
          <w:szCs w:val="32"/>
        </w:rPr>
        <w:t>.</w:t>
      </w:r>
      <w:proofErr w:type="spellStart"/>
      <w:r w:rsidRPr="00051292">
        <w:rPr>
          <w:rFonts w:ascii="Arial" w:hAnsi="Arial" w:cs="Arial"/>
          <w:sz w:val="32"/>
          <w:szCs w:val="32"/>
        </w:rPr>
        <w:t>project</w:t>
      </w:r>
      <w:proofErr w:type="spellEnd"/>
      <w:proofErr w:type="gramEnd"/>
      <w:r w:rsidRPr="00051292">
        <w:rPr>
          <w:rFonts w:ascii="Arial" w:hAnsi="Arial" w:cs="Arial"/>
          <w:sz w:val="32"/>
          <w:szCs w:val="32"/>
        </w:rPr>
        <w:t xml:space="preserve"> a:hover {</w:t>
      </w:r>
    </w:p>
    <w:p w14:paraId="6B2D473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text-decoration</w:t>
      </w:r>
      <w:proofErr w:type="spellEnd"/>
      <w:r w:rsidRPr="00051292">
        <w:rPr>
          <w:rFonts w:ascii="Arial" w:hAnsi="Arial" w:cs="Arial"/>
          <w:sz w:val="32"/>
          <w:szCs w:val="32"/>
        </w:rPr>
        <w:t xml:space="preserve">: </w:t>
      </w:r>
      <w:proofErr w:type="spellStart"/>
      <w:r w:rsidRPr="00051292">
        <w:rPr>
          <w:rFonts w:ascii="Arial" w:hAnsi="Arial" w:cs="Arial"/>
          <w:sz w:val="32"/>
          <w:szCs w:val="32"/>
        </w:rPr>
        <w:t>underline</w:t>
      </w:r>
      <w:proofErr w:type="spellEnd"/>
      <w:r w:rsidRPr="00051292">
        <w:rPr>
          <w:rFonts w:ascii="Arial" w:hAnsi="Arial" w:cs="Arial"/>
          <w:sz w:val="32"/>
          <w:szCs w:val="32"/>
        </w:rPr>
        <w:t>;</w:t>
      </w:r>
    </w:p>
    <w:p w14:paraId="4312153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27C5ECE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style</w:t>
      </w:r>
      <w:proofErr w:type="spellEnd"/>
      <w:r w:rsidRPr="00051292">
        <w:rPr>
          <w:rFonts w:ascii="Arial" w:hAnsi="Arial" w:cs="Arial"/>
          <w:sz w:val="32"/>
          <w:szCs w:val="32"/>
        </w:rPr>
        <w:t>&gt;</w:t>
      </w:r>
    </w:p>
    <w:p w14:paraId="6F1F0E2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&lt;/head&gt;</w:t>
      </w:r>
    </w:p>
    <w:p w14:paraId="156F922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&lt;</w:t>
      </w:r>
      <w:proofErr w:type="spellStart"/>
      <w:r w:rsidRPr="00051292">
        <w:rPr>
          <w:rFonts w:ascii="Arial" w:hAnsi="Arial" w:cs="Arial"/>
          <w:sz w:val="32"/>
          <w:szCs w:val="32"/>
        </w:rPr>
        <w:t>body</w:t>
      </w:r>
      <w:proofErr w:type="spellEnd"/>
      <w:r w:rsidRPr="00051292">
        <w:rPr>
          <w:rFonts w:ascii="Arial" w:hAnsi="Arial" w:cs="Arial"/>
          <w:sz w:val="32"/>
          <w:szCs w:val="32"/>
        </w:rPr>
        <w:t>&gt;</w:t>
      </w:r>
    </w:p>
    <w:p w14:paraId="7447298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header</w:t>
      </w:r>
      <w:proofErr w:type="spellEnd"/>
      <w:r w:rsidRPr="00051292">
        <w:rPr>
          <w:rFonts w:ascii="Arial" w:hAnsi="Arial" w:cs="Arial"/>
          <w:sz w:val="32"/>
          <w:szCs w:val="32"/>
        </w:rPr>
        <w:t>&gt;</w:t>
      </w:r>
    </w:p>
    <w:p w14:paraId="6911ED52"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&lt;h1&gt;Bienvenido a NEONET&lt;/h1&gt;</w:t>
      </w:r>
    </w:p>
    <w:p w14:paraId="6FCA609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&lt;p&gt;La IA de tu día a </w:t>
      </w:r>
      <w:proofErr w:type="gramStart"/>
      <w:r w:rsidRPr="00051292">
        <w:rPr>
          <w:rFonts w:ascii="Arial" w:hAnsi="Arial" w:cs="Arial"/>
          <w:sz w:val="32"/>
          <w:szCs w:val="32"/>
        </w:rPr>
        <w:t>día.&lt;</w:t>
      </w:r>
      <w:proofErr w:type="gramEnd"/>
      <w:r w:rsidRPr="00051292">
        <w:rPr>
          <w:rFonts w:ascii="Arial" w:hAnsi="Arial" w:cs="Arial"/>
          <w:sz w:val="32"/>
          <w:szCs w:val="32"/>
        </w:rPr>
        <w:t>/p&gt;</w:t>
      </w:r>
    </w:p>
    <w:p w14:paraId="41E8801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header</w:t>
      </w:r>
      <w:proofErr w:type="spellEnd"/>
      <w:r w:rsidRPr="00051292">
        <w:rPr>
          <w:rFonts w:ascii="Arial" w:hAnsi="Arial" w:cs="Arial"/>
          <w:sz w:val="32"/>
          <w:szCs w:val="32"/>
        </w:rPr>
        <w:t>&gt;</w:t>
      </w:r>
    </w:p>
    <w:p w14:paraId="0F868FF5" w14:textId="77777777" w:rsidR="00051292" w:rsidRPr="00051292" w:rsidRDefault="00051292" w:rsidP="00051292">
      <w:pPr>
        <w:jc w:val="both"/>
        <w:rPr>
          <w:rFonts w:ascii="Arial" w:hAnsi="Arial" w:cs="Arial"/>
          <w:sz w:val="32"/>
          <w:szCs w:val="32"/>
        </w:rPr>
      </w:pPr>
    </w:p>
    <w:p w14:paraId="384D53D1"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nav</w:t>
      </w:r>
      <w:proofErr w:type="spellEnd"/>
      <w:r w:rsidRPr="00051292">
        <w:rPr>
          <w:rFonts w:ascii="Arial" w:hAnsi="Arial" w:cs="Arial"/>
          <w:sz w:val="32"/>
          <w:szCs w:val="32"/>
        </w:rPr>
        <w:t>&gt;</w:t>
      </w:r>
    </w:p>
    <w:p w14:paraId="09953A0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ul</w:t>
      </w:r>
      <w:proofErr w:type="spellEnd"/>
      <w:r w:rsidRPr="00051292">
        <w:rPr>
          <w:rFonts w:ascii="Arial" w:hAnsi="Arial" w:cs="Arial"/>
          <w:sz w:val="32"/>
          <w:szCs w:val="32"/>
        </w:rPr>
        <w:t>&gt;</w:t>
      </w:r>
    </w:p>
    <w:p w14:paraId="3CE0658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li</w:t>
      </w:r>
      <w:proofErr w:type="spellEnd"/>
      <w:r w:rsidRPr="00051292">
        <w:rPr>
          <w:rFonts w:ascii="Arial" w:hAnsi="Arial" w:cs="Arial"/>
          <w:sz w:val="32"/>
          <w:szCs w:val="32"/>
        </w:rPr>
        <w:t xml:space="preserve">&gt;&lt;a </w:t>
      </w:r>
      <w:proofErr w:type="spellStart"/>
      <w:r w:rsidRPr="00051292">
        <w:rPr>
          <w:rFonts w:ascii="Arial" w:hAnsi="Arial" w:cs="Arial"/>
          <w:sz w:val="32"/>
          <w:szCs w:val="32"/>
        </w:rPr>
        <w:t>href</w:t>
      </w:r>
      <w:proofErr w:type="spellEnd"/>
      <w:r w:rsidRPr="00051292">
        <w:rPr>
          <w:rFonts w:ascii="Arial" w:hAnsi="Arial" w:cs="Arial"/>
          <w:sz w:val="32"/>
          <w:szCs w:val="32"/>
        </w:rPr>
        <w:t>="indexx.html"&gt;Menú&lt;/a&gt;&lt;/</w:t>
      </w:r>
      <w:proofErr w:type="spellStart"/>
      <w:r w:rsidRPr="00051292">
        <w:rPr>
          <w:rFonts w:ascii="Arial" w:hAnsi="Arial" w:cs="Arial"/>
          <w:sz w:val="32"/>
          <w:szCs w:val="32"/>
        </w:rPr>
        <w:t>li</w:t>
      </w:r>
      <w:proofErr w:type="spellEnd"/>
      <w:r w:rsidRPr="00051292">
        <w:rPr>
          <w:rFonts w:ascii="Arial" w:hAnsi="Arial" w:cs="Arial"/>
          <w:sz w:val="32"/>
          <w:szCs w:val="32"/>
        </w:rPr>
        <w:t>&gt;</w:t>
      </w:r>
    </w:p>
    <w:p w14:paraId="07A4BCD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li</w:t>
      </w:r>
      <w:proofErr w:type="spellEnd"/>
      <w:r w:rsidRPr="00051292">
        <w:rPr>
          <w:rFonts w:ascii="Arial" w:hAnsi="Arial" w:cs="Arial"/>
          <w:sz w:val="32"/>
          <w:szCs w:val="32"/>
        </w:rPr>
        <w:t xml:space="preserve">&gt;&lt;a </w:t>
      </w:r>
      <w:proofErr w:type="spellStart"/>
      <w:r w:rsidRPr="00051292">
        <w:rPr>
          <w:rFonts w:ascii="Arial" w:hAnsi="Arial" w:cs="Arial"/>
          <w:sz w:val="32"/>
          <w:szCs w:val="32"/>
        </w:rPr>
        <w:t>href</w:t>
      </w:r>
      <w:proofErr w:type="spellEnd"/>
      <w:r w:rsidRPr="00051292">
        <w:rPr>
          <w:rFonts w:ascii="Arial" w:hAnsi="Arial" w:cs="Arial"/>
          <w:sz w:val="32"/>
          <w:szCs w:val="32"/>
        </w:rPr>
        <w:t>="#</w:t>
      </w:r>
      <w:proofErr w:type="spellStart"/>
      <w:r w:rsidRPr="00051292">
        <w:rPr>
          <w:rFonts w:ascii="Arial" w:hAnsi="Arial" w:cs="Arial"/>
          <w:sz w:val="32"/>
          <w:szCs w:val="32"/>
        </w:rPr>
        <w:t>about</w:t>
      </w:r>
      <w:proofErr w:type="spellEnd"/>
      <w:r w:rsidRPr="00051292">
        <w:rPr>
          <w:rFonts w:ascii="Arial" w:hAnsi="Arial" w:cs="Arial"/>
          <w:sz w:val="32"/>
          <w:szCs w:val="32"/>
        </w:rPr>
        <w:t>"&gt;Acerca de&lt;/a&gt;&lt;/</w:t>
      </w:r>
      <w:proofErr w:type="spellStart"/>
      <w:r w:rsidRPr="00051292">
        <w:rPr>
          <w:rFonts w:ascii="Arial" w:hAnsi="Arial" w:cs="Arial"/>
          <w:sz w:val="32"/>
          <w:szCs w:val="32"/>
        </w:rPr>
        <w:t>li</w:t>
      </w:r>
      <w:proofErr w:type="spellEnd"/>
      <w:r w:rsidRPr="00051292">
        <w:rPr>
          <w:rFonts w:ascii="Arial" w:hAnsi="Arial" w:cs="Arial"/>
          <w:sz w:val="32"/>
          <w:szCs w:val="32"/>
        </w:rPr>
        <w:t>&gt;</w:t>
      </w:r>
    </w:p>
    <w:p w14:paraId="55ED968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li</w:t>
      </w:r>
      <w:proofErr w:type="spellEnd"/>
      <w:r w:rsidRPr="00051292">
        <w:rPr>
          <w:rFonts w:ascii="Arial" w:hAnsi="Arial" w:cs="Arial"/>
          <w:sz w:val="32"/>
          <w:szCs w:val="32"/>
        </w:rPr>
        <w:t xml:space="preserve">&gt;&lt;a </w:t>
      </w:r>
      <w:proofErr w:type="spellStart"/>
      <w:r w:rsidRPr="00051292">
        <w:rPr>
          <w:rFonts w:ascii="Arial" w:hAnsi="Arial" w:cs="Arial"/>
          <w:sz w:val="32"/>
          <w:szCs w:val="32"/>
        </w:rPr>
        <w:t>href</w:t>
      </w:r>
      <w:proofErr w:type="spellEnd"/>
      <w:r w:rsidRPr="00051292">
        <w:rPr>
          <w:rFonts w:ascii="Arial" w:hAnsi="Arial" w:cs="Arial"/>
          <w:sz w:val="32"/>
          <w:szCs w:val="32"/>
        </w:rPr>
        <w:t>="#</w:t>
      </w:r>
      <w:proofErr w:type="spellStart"/>
      <w:r w:rsidRPr="00051292">
        <w:rPr>
          <w:rFonts w:ascii="Arial" w:hAnsi="Arial" w:cs="Arial"/>
          <w:sz w:val="32"/>
          <w:szCs w:val="32"/>
        </w:rPr>
        <w:t>contact</w:t>
      </w:r>
      <w:proofErr w:type="spellEnd"/>
      <w:r w:rsidRPr="00051292">
        <w:rPr>
          <w:rFonts w:ascii="Arial" w:hAnsi="Arial" w:cs="Arial"/>
          <w:sz w:val="32"/>
          <w:szCs w:val="32"/>
        </w:rPr>
        <w:t>"&gt;Contacto&lt;/a&gt;&lt;/</w:t>
      </w:r>
      <w:proofErr w:type="spellStart"/>
      <w:r w:rsidRPr="00051292">
        <w:rPr>
          <w:rFonts w:ascii="Arial" w:hAnsi="Arial" w:cs="Arial"/>
          <w:sz w:val="32"/>
          <w:szCs w:val="32"/>
        </w:rPr>
        <w:t>li</w:t>
      </w:r>
      <w:proofErr w:type="spellEnd"/>
      <w:r w:rsidRPr="00051292">
        <w:rPr>
          <w:rFonts w:ascii="Arial" w:hAnsi="Arial" w:cs="Arial"/>
          <w:sz w:val="32"/>
          <w:szCs w:val="32"/>
        </w:rPr>
        <w:t>&gt;</w:t>
      </w:r>
    </w:p>
    <w:p w14:paraId="16B41CF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ul</w:t>
      </w:r>
      <w:proofErr w:type="spellEnd"/>
      <w:r w:rsidRPr="00051292">
        <w:rPr>
          <w:rFonts w:ascii="Arial" w:hAnsi="Arial" w:cs="Arial"/>
          <w:sz w:val="32"/>
          <w:szCs w:val="32"/>
        </w:rPr>
        <w:t>&gt;</w:t>
      </w:r>
    </w:p>
    <w:p w14:paraId="16C7455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nav</w:t>
      </w:r>
      <w:proofErr w:type="spellEnd"/>
      <w:r w:rsidRPr="00051292">
        <w:rPr>
          <w:rFonts w:ascii="Arial" w:hAnsi="Arial" w:cs="Arial"/>
          <w:sz w:val="32"/>
          <w:szCs w:val="32"/>
        </w:rPr>
        <w:t>&gt;</w:t>
      </w:r>
    </w:p>
    <w:p w14:paraId="75BBAA6A" w14:textId="77777777" w:rsidR="00051292" w:rsidRPr="00051292" w:rsidRDefault="00051292" w:rsidP="00051292">
      <w:pPr>
        <w:jc w:val="both"/>
        <w:rPr>
          <w:rFonts w:ascii="Arial" w:hAnsi="Arial" w:cs="Arial"/>
          <w:sz w:val="32"/>
          <w:szCs w:val="32"/>
        </w:rPr>
      </w:pPr>
    </w:p>
    <w:p w14:paraId="3B858AD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main</w:t>
      </w:r>
      <w:proofErr w:type="spellEnd"/>
      <w:r w:rsidRPr="00051292">
        <w:rPr>
          <w:rFonts w:ascii="Arial" w:hAnsi="Arial" w:cs="Arial"/>
          <w:sz w:val="32"/>
          <w:szCs w:val="32"/>
        </w:rPr>
        <w:t>&gt;</w:t>
      </w:r>
    </w:p>
    <w:p w14:paraId="0D2CF88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section</w:t>
      </w:r>
      <w:proofErr w:type="spellEnd"/>
      <w:r w:rsidRPr="00051292">
        <w:rPr>
          <w:rFonts w:ascii="Arial" w:hAnsi="Arial" w:cs="Arial"/>
          <w:sz w:val="32"/>
          <w:szCs w:val="32"/>
        </w:rPr>
        <w:t xml:space="preserve"> id="</w:t>
      </w:r>
      <w:proofErr w:type="spellStart"/>
      <w:r w:rsidRPr="00051292">
        <w:rPr>
          <w:rFonts w:ascii="Arial" w:hAnsi="Arial" w:cs="Arial"/>
          <w:sz w:val="32"/>
          <w:szCs w:val="32"/>
        </w:rPr>
        <w:t>projects</w:t>
      </w:r>
      <w:proofErr w:type="spellEnd"/>
      <w:r w:rsidRPr="00051292">
        <w:rPr>
          <w:rFonts w:ascii="Arial" w:hAnsi="Arial" w:cs="Arial"/>
          <w:sz w:val="32"/>
          <w:szCs w:val="32"/>
        </w:rPr>
        <w:t>"&gt;</w:t>
      </w:r>
    </w:p>
    <w:p w14:paraId="1148493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&lt;h2&gt;IA Educativa&lt;/h2&gt;</w:t>
      </w:r>
    </w:p>
    <w:p w14:paraId="1D2E60F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 xml:space="preserve"> </w:t>
      </w:r>
      <w:proofErr w:type="spellStart"/>
      <w:r w:rsidRPr="00051292">
        <w:rPr>
          <w:rFonts w:ascii="Arial" w:hAnsi="Arial" w:cs="Arial"/>
          <w:sz w:val="32"/>
          <w:szCs w:val="32"/>
        </w:rPr>
        <w:t>class</w:t>
      </w:r>
      <w:proofErr w:type="spellEnd"/>
      <w:r w:rsidRPr="00051292">
        <w:rPr>
          <w:rFonts w:ascii="Arial" w:hAnsi="Arial" w:cs="Arial"/>
          <w:sz w:val="32"/>
          <w:szCs w:val="32"/>
        </w:rPr>
        <w:t>="</w:t>
      </w:r>
      <w:proofErr w:type="spellStart"/>
      <w:r w:rsidRPr="00051292">
        <w:rPr>
          <w:rFonts w:ascii="Arial" w:hAnsi="Arial" w:cs="Arial"/>
          <w:sz w:val="32"/>
          <w:szCs w:val="32"/>
        </w:rPr>
        <w:t>project</w:t>
      </w:r>
      <w:proofErr w:type="spellEnd"/>
      <w:r w:rsidRPr="00051292">
        <w:rPr>
          <w:rFonts w:ascii="Arial" w:hAnsi="Arial" w:cs="Arial"/>
          <w:sz w:val="32"/>
          <w:szCs w:val="32"/>
        </w:rPr>
        <w:t>"&gt;</w:t>
      </w:r>
    </w:p>
    <w:p w14:paraId="174B636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lastRenderedPageBreak/>
        <w:t xml:space="preserve">                &lt;</w:t>
      </w:r>
      <w:proofErr w:type="spellStart"/>
      <w:r w:rsidRPr="00051292">
        <w:rPr>
          <w:rFonts w:ascii="Arial" w:hAnsi="Arial" w:cs="Arial"/>
          <w:sz w:val="32"/>
          <w:szCs w:val="32"/>
        </w:rPr>
        <w:t>img</w:t>
      </w:r>
      <w:proofErr w:type="spellEnd"/>
      <w:r w:rsidRPr="00051292">
        <w:rPr>
          <w:rFonts w:ascii="Arial" w:hAnsi="Arial" w:cs="Arial"/>
          <w:sz w:val="32"/>
          <w:szCs w:val="32"/>
        </w:rPr>
        <w:t xml:space="preserve"> </w:t>
      </w:r>
      <w:proofErr w:type="spellStart"/>
      <w:r w:rsidRPr="00051292">
        <w:rPr>
          <w:rFonts w:ascii="Arial" w:hAnsi="Arial" w:cs="Arial"/>
          <w:sz w:val="32"/>
          <w:szCs w:val="32"/>
        </w:rPr>
        <w:t>src</w:t>
      </w:r>
      <w:proofErr w:type="spellEnd"/>
      <w:r w:rsidRPr="00051292">
        <w:rPr>
          <w:rFonts w:ascii="Arial" w:hAnsi="Arial" w:cs="Arial"/>
          <w:sz w:val="32"/>
          <w:szCs w:val="32"/>
        </w:rPr>
        <w:t xml:space="preserve">="https://cdn-icons-png.flaticon.com/512/12899/12899455.png" </w:t>
      </w:r>
      <w:proofErr w:type="spellStart"/>
      <w:r w:rsidRPr="00051292">
        <w:rPr>
          <w:rFonts w:ascii="Arial" w:hAnsi="Arial" w:cs="Arial"/>
          <w:sz w:val="32"/>
          <w:szCs w:val="32"/>
        </w:rPr>
        <w:t>alt</w:t>
      </w:r>
      <w:proofErr w:type="spellEnd"/>
      <w:r w:rsidRPr="00051292">
        <w:rPr>
          <w:rFonts w:ascii="Arial" w:hAnsi="Arial" w:cs="Arial"/>
          <w:sz w:val="32"/>
          <w:szCs w:val="32"/>
        </w:rPr>
        <w:t>="Proyecto 1"&gt;</w:t>
      </w:r>
    </w:p>
    <w:p w14:paraId="42309D8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5E178E8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&lt;h3&gt;Primaria&lt;/h3&gt;</w:t>
      </w:r>
    </w:p>
    <w:p w14:paraId="48C4502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&lt;a </w:t>
      </w:r>
      <w:proofErr w:type="spellStart"/>
      <w:r w:rsidRPr="00051292">
        <w:rPr>
          <w:rFonts w:ascii="Arial" w:hAnsi="Arial" w:cs="Arial"/>
          <w:sz w:val="32"/>
          <w:szCs w:val="32"/>
        </w:rPr>
        <w:t>href</w:t>
      </w:r>
      <w:proofErr w:type="spellEnd"/>
      <w:r w:rsidRPr="00051292">
        <w:rPr>
          <w:rFonts w:ascii="Arial" w:hAnsi="Arial" w:cs="Arial"/>
          <w:sz w:val="32"/>
          <w:szCs w:val="32"/>
        </w:rPr>
        <w:t>="#"&gt;Grado a seleccionar&lt;/a&gt;</w:t>
      </w:r>
    </w:p>
    <w:p w14:paraId="2E44947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18010D2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7B61415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 xml:space="preserve"> </w:t>
      </w:r>
      <w:proofErr w:type="spellStart"/>
      <w:r w:rsidRPr="00051292">
        <w:rPr>
          <w:rFonts w:ascii="Arial" w:hAnsi="Arial" w:cs="Arial"/>
          <w:sz w:val="32"/>
          <w:szCs w:val="32"/>
        </w:rPr>
        <w:t>class</w:t>
      </w:r>
      <w:proofErr w:type="spellEnd"/>
      <w:r w:rsidRPr="00051292">
        <w:rPr>
          <w:rFonts w:ascii="Arial" w:hAnsi="Arial" w:cs="Arial"/>
          <w:sz w:val="32"/>
          <w:szCs w:val="32"/>
        </w:rPr>
        <w:t>="</w:t>
      </w:r>
      <w:proofErr w:type="spellStart"/>
      <w:r w:rsidRPr="00051292">
        <w:rPr>
          <w:rFonts w:ascii="Arial" w:hAnsi="Arial" w:cs="Arial"/>
          <w:sz w:val="32"/>
          <w:szCs w:val="32"/>
        </w:rPr>
        <w:t>project</w:t>
      </w:r>
      <w:proofErr w:type="spellEnd"/>
      <w:r w:rsidRPr="00051292">
        <w:rPr>
          <w:rFonts w:ascii="Arial" w:hAnsi="Arial" w:cs="Arial"/>
          <w:sz w:val="32"/>
          <w:szCs w:val="32"/>
        </w:rPr>
        <w:t>"&gt;</w:t>
      </w:r>
    </w:p>
    <w:p w14:paraId="5D139F3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img</w:t>
      </w:r>
      <w:proofErr w:type="spellEnd"/>
      <w:r w:rsidRPr="00051292">
        <w:rPr>
          <w:rFonts w:ascii="Arial" w:hAnsi="Arial" w:cs="Arial"/>
          <w:sz w:val="32"/>
          <w:szCs w:val="32"/>
        </w:rPr>
        <w:t xml:space="preserve"> src="https://www.ploggingrrevolution.com/galeria/unete/school_2_1.svg"&gt;</w:t>
      </w:r>
    </w:p>
    <w:p w14:paraId="54CFABE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3E030CE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&lt;h3&gt;Secundaria&lt;/h3&gt;</w:t>
      </w:r>
    </w:p>
    <w:p w14:paraId="1613763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&lt;a </w:t>
      </w:r>
      <w:proofErr w:type="spellStart"/>
      <w:r w:rsidRPr="00051292">
        <w:rPr>
          <w:rFonts w:ascii="Arial" w:hAnsi="Arial" w:cs="Arial"/>
          <w:sz w:val="32"/>
          <w:szCs w:val="32"/>
        </w:rPr>
        <w:t>href</w:t>
      </w:r>
      <w:proofErr w:type="spellEnd"/>
      <w:r w:rsidRPr="00051292">
        <w:rPr>
          <w:rFonts w:ascii="Arial" w:hAnsi="Arial" w:cs="Arial"/>
          <w:sz w:val="32"/>
          <w:szCs w:val="32"/>
        </w:rPr>
        <w:t>="#"&gt;Grado a seleccionar&lt;/a&gt;</w:t>
      </w:r>
    </w:p>
    <w:p w14:paraId="03AA72C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3D01CD2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092825F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 xml:space="preserve"> </w:t>
      </w:r>
      <w:proofErr w:type="spellStart"/>
      <w:r w:rsidRPr="00051292">
        <w:rPr>
          <w:rFonts w:ascii="Arial" w:hAnsi="Arial" w:cs="Arial"/>
          <w:sz w:val="32"/>
          <w:szCs w:val="32"/>
        </w:rPr>
        <w:t>class</w:t>
      </w:r>
      <w:proofErr w:type="spellEnd"/>
      <w:r w:rsidRPr="00051292">
        <w:rPr>
          <w:rFonts w:ascii="Arial" w:hAnsi="Arial" w:cs="Arial"/>
          <w:sz w:val="32"/>
          <w:szCs w:val="32"/>
        </w:rPr>
        <w:t>="</w:t>
      </w:r>
      <w:proofErr w:type="spellStart"/>
      <w:r w:rsidRPr="00051292">
        <w:rPr>
          <w:rFonts w:ascii="Arial" w:hAnsi="Arial" w:cs="Arial"/>
          <w:sz w:val="32"/>
          <w:szCs w:val="32"/>
        </w:rPr>
        <w:t>project</w:t>
      </w:r>
      <w:proofErr w:type="spellEnd"/>
      <w:r w:rsidRPr="00051292">
        <w:rPr>
          <w:rFonts w:ascii="Arial" w:hAnsi="Arial" w:cs="Arial"/>
          <w:sz w:val="32"/>
          <w:szCs w:val="32"/>
        </w:rPr>
        <w:t>"&gt;</w:t>
      </w:r>
    </w:p>
    <w:p w14:paraId="6446261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img</w:t>
      </w:r>
      <w:proofErr w:type="spellEnd"/>
      <w:r w:rsidRPr="00051292">
        <w:rPr>
          <w:rFonts w:ascii="Arial" w:hAnsi="Arial" w:cs="Arial"/>
          <w:sz w:val="32"/>
          <w:szCs w:val="32"/>
        </w:rPr>
        <w:t xml:space="preserve"> </w:t>
      </w:r>
      <w:proofErr w:type="spellStart"/>
      <w:r w:rsidRPr="00051292">
        <w:rPr>
          <w:rFonts w:ascii="Arial" w:hAnsi="Arial" w:cs="Arial"/>
          <w:sz w:val="32"/>
          <w:szCs w:val="32"/>
        </w:rPr>
        <w:t>src</w:t>
      </w:r>
      <w:proofErr w:type="spellEnd"/>
      <w:r w:rsidRPr="00051292">
        <w:rPr>
          <w:rFonts w:ascii="Arial" w:hAnsi="Arial" w:cs="Arial"/>
          <w:sz w:val="32"/>
          <w:szCs w:val="32"/>
        </w:rPr>
        <w:t xml:space="preserve">="https://cdn-icons-png.flaticon.com/512/195/195812.png" </w:t>
      </w:r>
      <w:proofErr w:type="spellStart"/>
      <w:r w:rsidRPr="00051292">
        <w:rPr>
          <w:rFonts w:ascii="Arial" w:hAnsi="Arial" w:cs="Arial"/>
          <w:sz w:val="32"/>
          <w:szCs w:val="32"/>
        </w:rPr>
        <w:t>alt</w:t>
      </w:r>
      <w:proofErr w:type="spellEnd"/>
      <w:r w:rsidRPr="00051292">
        <w:rPr>
          <w:rFonts w:ascii="Arial" w:hAnsi="Arial" w:cs="Arial"/>
          <w:sz w:val="32"/>
          <w:szCs w:val="32"/>
        </w:rPr>
        <w:t>="Proyecto 3"&gt;</w:t>
      </w:r>
    </w:p>
    <w:p w14:paraId="722F14C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133CA50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&lt;h3&gt;Preparatoria&lt;/h3&gt;</w:t>
      </w:r>
    </w:p>
    <w:p w14:paraId="1894DBB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&lt;a </w:t>
      </w:r>
      <w:proofErr w:type="spellStart"/>
      <w:r w:rsidRPr="00051292">
        <w:rPr>
          <w:rFonts w:ascii="Arial" w:hAnsi="Arial" w:cs="Arial"/>
          <w:sz w:val="32"/>
          <w:szCs w:val="32"/>
        </w:rPr>
        <w:t>href</w:t>
      </w:r>
      <w:proofErr w:type="spellEnd"/>
      <w:r w:rsidRPr="00051292">
        <w:rPr>
          <w:rFonts w:ascii="Arial" w:hAnsi="Arial" w:cs="Arial"/>
          <w:sz w:val="32"/>
          <w:szCs w:val="32"/>
        </w:rPr>
        <w:t>="#"&gt;Grado a seleccionar&lt;/a&gt;</w:t>
      </w:r>
    </w:p>
    <w:p w14:paraId="21BC9AF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5B92FAF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30B360E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 xml:space="preserve"> </w:t>
      </w:r>
      <w:proofErr w:type="spellStart"/>
      <w:r w:rsidRPr="00051292">
        <w:rPr>
          <w:rFonts w:ascii="Arial" w:hAnsi="Arial" w:cs="Arial"/>
          <w:sz w:val="32"/>
          <w:szCs w:val="32"/>
        </w:rPr>
        <w:t>class</w:t>
      </w:r>
      <w:proofErr w:type="spellEnd"/>
      <w:r w:rsidRPr="00051292">
        <w:rPr>
          <w:rFonts w:ascii="Arial" w:hAnsi="Arial" w:cs="Arial"/>
          <w:sz w:val="32"/>
          <w:szCs w:val="32"/>
        </w:rPr>
        <w:t>="</w:t>
      </w:r>
      <w:proofErr w:type="spellStart"/>
      <w:r w:rsidRPr="00051292">
        <w:rPr>
          <w:rFonts w:ascii="Arial" w:hAnsi="Arial" w:cs="Arial"/>
          <w:sz w:val="32"/>
          <w:szCs w:val="32"/>
        </w:rPr>
        <w:t>project</w:t>
      </w:r>
      <w:proofErr w:type="spellEnd"/>
      <w:r w:rsidRPr="00051292">
        <w:rPr>
          <w:rFonts w:ascii="Arial" w:hAnsi="Arial" w:cs="Arial"/>
          <w:sz w:val="32"/>
          <w:szCs w:val="32"/>
        </w:rPr>
        <w:t>"&gt;</w:t>
      </w:r>
    </w:p>
    <w:p w14:paraId="6C9A339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img</w:t>
      </w:r>
      <w:proofErr w:type="spellEnd"/>
      <w:r w:rsidRPr="00051292">
        <w:rPr>
          <w:rFonts w:ascii="Arial" w:hAnsi="Arial" w:cs="Arial"/>
          <w:sz w:val="32"/>
          <w:szCs w:val="32"/>
        </w:rPr>
        <w:t xml:space="preserve"> </w:t>
      </w:r>
      <w:proofErr w:type="spellStart"/>
      <w:r w:rsidRPr="00051292">
        <w:rPr>
          <w:rFonts w:ascii="Arial" w:hAnsi="Arial" w:cs="Arial"/>
          <w:sz w:val="32"/>
          <w:szCs w:val="32"/>
        </w:rPr>
        <w:t>src</w:t>
      </w:r>
      <w:proofErr w:type="spellEnd"/>
      <w:r w:rsidRPr="00051292">
        <w:rPr>
          <w:rFonts w:ascii="Arial" w:hAnsi="Arial" w:cs="Arial"/>
          <w:sz w:val="32"/>
          <w:szCs w:val="32"/>
        </w:rPr>
        <w:t xml:space="preserve">="https://cdn-icons-png.flaticon.com/512/8362/8362069.png" </w:t>
      </w:r>
      <w:proofErr w:type="spellStart"/>
      <w:r w:rsidRPr="00051292">
        <w:rPr>
          <w:rFonts w:ascii="Arial" w:hAnsi="Arial" w:cs="Arial"/>
          <w:sz w:val="32"/>
          <w:szCs w:val="32"/>
        </w:rPr>
        <w:t>alt</w:t>
      </w:r>
      <w:proofErr w:type="spellEnd"/>
      <w:r w:rsidRPr="00051292">
        <w:rPr>
          <w:rFonts w:ascii="Arial" w:hAnsi="Arial" w:cs="Arial"/>
          <w:sz w:val="32"/>
          <w:szCs w:val="32"/>
        </w:rPr>
        <w:t>="Proyecto 4"&gt;</w:t>
      </w:r>
    </w:p>
    <w:p w14:paraId="72BA43B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6EC4496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&lt;h3&gt;Universidad&lt;/h3&gt;</w:t>
      </w:r>
    </w:p>
    <w:p w14:paraId="7B40B561"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&lt;a </w:t>
      </w:r>
      <w:proofErr w:type="spellStart"/>
      <w:r w:rsidRPr="00051292">
        <w:rPr>
          <w:rFonts w:ascii="Arial" w:hAnsi="Arial" w:cs="Arial"/>
          <w:sz w:val="32"/>
          <w:szCs w:val="32"/>
        </w:rPr>
        <w:t>href</w:t>
      </w:r>
      <w:proofErr w:type="spellEnd"/>
      <w:r w:rsidRPr="00051292">
        <w:rPr>
          <w:rFonts w:ascii="Arial" w:hAnsi="Arial" w:cs="Arial"/>
          <w:sz w:val="32"/>
          <w:szCs w:val="32"/>
        </w:rPr>
        <w:t>="#"&gt; Grado a seleccionar&lt;/a&gt;</w:t>
      </w:r>
    </w:p>
    <w:p w14:paraId="7C7B36A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1DECC4F1"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1F4C196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section</w:t>
      </w:r>
      <w:proofErr w:type="spellEnd"/>
      <w:r w:rsidRPr="00051292">
        <w:rPr>
          <w:rFonts w:ascii="Arial" w:hAnsi="Arial" w:cs="Arial"/>
          <w:sz w:val="32"/>
          <w:szCs w:val="32"/>
        </w:rPr>
        <w:t>&gt;</w:t>
      </w:r>
    </w:p>
    <w:p w14:paraId="45778C0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16442CA2"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section</w:t>
      </w:r>
      <w:proofErr w:type="spellEnd"/>
      <w:r w:rsidRPr="00051292">
        <w:rPr>
          <w:rFonts w:ascii="Arial" w:hAnsi="Arial" w:cs="Arial"/>
          <w:sz w:val="32"/>
          <w:szCs w:val="32"/>
        </w:rPr>
        <w:t xml:space="preserve"> id="</w:t>
      </w:r>
      <w:proofErr w:type="spellStart"/>
      <w:r w:rsidRPr="00051292">
        <w:rPr>
          <w:rFonts w:ascii="Arial" w:hAnsi="Arial" w:cs="Arial"/>
          <w:sz w:val="32"/>
          <w:szCs w:val="32"/>
        </w:rPr>
        <w:t>upload</w:t>
      </w:r>
      <w:proofErr w:type="spellEnd"/>
      <w:r w:rsidRPr="00051292">
        <w:rPr>
          <w:rFonts w:ascii="Arial" w:hAnsi="Arial" w:cs="Arial"/>
          <w:sz w:val="32"/>
          <w:szCs w:val="32"/>
        </w:rPr>
        <w:t>"&gt;</w:t>
      </w:r>
    </w:p>
    <w:p w14:paraId="507103E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&lt;h2&gt;Comentarios&lt;/h2&gt;</w:t>
      </w:r>
    </w:p>
    <w:p w14:paraId="1AAF0EC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form</w:t>
      </w:r>
      <w:proofErr w:type="spellEnd"/>
      <w:r w:rsidRPr="00051292">
        <w:rPr>
          <w:rFonts w:ascii="Arial" w:hAnsi="Arial" w:cs="Arial"/>
          <w:sz w:val="32"/>
          <w:szCs w:val="32"/>
        </w:rPr>
        <w:t xml:space="preserve"> id="</w:t>
      </w:r>
      <w:proofErr w:type="spellStart"/>
      <w:r w:rsidRPr="00051292">
        <w:rPr>
          <w:rFonts w:ascii="Arial" w:hAnsi="Arial" w:cs="Arial"/>
          <w:sz w:val="32"/>
          <w:szCs w:val="32"/>
        </w:rPr>
        <w:t>projectForm</w:t>
      </w:r>
      <w:proofErr w:type="spellEnd"/>
      <w:r w:rsidRPr="00051292">
        <w:rPr>
          <w:rFonts w:ascii="Arial" w:hAnsi="Arial" w:cs="Arial"/>
          <w:sz w:val="32"/>
          <w:szCs w:val="32"/>
        </w:rPr>
        <w:t>"&gt;</w:t>
      </w:r>
    </w:p>
    <w:p w14:paraId="48D6D70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lastRenderedPageBreak/>
        <w:t xml:space="preserve">                &lt;input </w:t>
      </w:r>
      <w:proofErr w:type="spellStart"/>
      <w:r w:rsidRPr="00051292">
        <w:rPr>
          <w:rFonts w:ascii="Arial" w:hAnsi="Arial" w:cs="Arial"/>
          <w:sz w:val="32"/>
          <w:szCs w:val="32"/>
        </w:rPr>
        <w:t>type</w:t>
      </w:r>
      <w:proofErr w:type="spellEnd"/>
      <w:r w:rsidRPr="00051292">
        <w:rPr>
          <w:rFonts w:ascii="Arial" w:hAnsi="Arial" w:cs="Arial"/>
          <w:sz w:val="32"/>
          <w:szCs w:val="32"/>
        </w:rPr>
        <w:t>="</w:t>
      </w:r>
      <w:proofErr w:type="spellStart"/>
      <w:r w:rsidRPr="00051292">
        <w:rPr>
          <w:rFonts w:ascii="Arial" w:hAnsi="Arial" w:cs="Arial"/>
          <w:sz w:val="32"/>
          <w:szCs w:val="32"/>
        </w:rPr>
        <w:t>text</w:t>
      </w:r>
      <w:proofErr w:type="spellEnd"/>
      <w:r w:rsidRPr="00051292">
        <w:rPr>
          <w:rFonts w:ascii="Arial" w:hAnsi="Arial" w:cs="Arial"/>
          <w:sz w:val="32"/>
          <w:szCs w:val="32"/>
        </w:rPr>
        <w:t>" id="</w:t>
      </w:r>
      <w:proofErr w:type="spellStart"/>
      <w:r w:rsidRPr="00051292">
        <w:rPr>
          <w:rFonts w:ascii="Arial" w:hAnsi="Arial" w:cs="Arial"/>
          <w:sz w:val="32"/>
          <w:szCs w:val="32"/>
        </w:rPr>
        <w:t>projectName</w:t>
      </w:r>
      <w:proofErr w:type="spellEnd"/>
      <w:r w:rsidRPr="00051292">
        <w:rPr>
          <w:rFonts w:ascii="Arial" w:hAnsi="Arial" w:cs="Arial"/>
          <w:sz w:val="32"/>
          <w:szCs w:val="32"/>
        </w:rPr>
        <w:t xml:space="preserve">" </w:t>
      </w:r>
      <w:proofErr w:type="spellStart"/>
      <w:r w:rsidRPr="00051292">
        <w:rPr>
          <w:rFonts w:ascii="Arial" w:hAnsi="Arial" w:cs="Arial"/>
          <w:sz w:val="32"/>
          <w:szCs w:val="32"/>
        </w:rPr>
        <w:t>placeholder</w:t>
      </w:r>
      <w:proofErr w:type="spellEnd"/>
      <w:r w:rsidRPr="00051292">
        <w:rPr>
          <w:rFonts w:ascii="Arial" w:hAnsi="Arial" w:cs="Arial"/>
          <w:sz w:val="32"/>
          <w:szCs w:val="32"/>
        </w:rPr>
        <w:t xml:space="preserve">="Tema" </w:t>
      </w:r>
      <w:proofErr w:type="spellStart"/>
      <w:r w:rsidRPr="00051292">
        <w:rPr>
          <w:rFonts w:ascii="Arial" w:hAnsi="Arial" w:cs="Arial"/>
          <w:sz w:val="32"/>
          <w:szCs w:val="32"/>
        </w:rPr>
        <w:t>required</w:t>
      </w:r>
      <w:proofErr w:type="spellEnd"/>
      <w:r w:rsidRPr="00051292">
        <w:rPr>
          <w:rFonts w:ascii="Arial" w:hAnsi="Arial" w:cs="Arial"/>
          <w:sz w:val="32"/>
          <w:szCs w:val="32"/>
        </w:rPr>
        <w:t>&gt;</w:t>
      </w:r>
    </w:p>
    <w:p w14:paraId="75045FF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textarea</w:t>
      </w:r>
      <w:proofErr w:type="spellEnd"/>
      <w:r w:rsidRPr="00051292">
        <w:rPr>
          <w:rFonts w:ascii="Arial" w:hAnsi="Arial" w:cs="Arial"/>
          <w:sz w:val="32"/>
          <w:szCs w:val="32"/>
        </w:rPr>
        <w:t xml:space="preserve"> id="</w:t>
      </w:r>
      <w:proofErr w:type="spellStart"/>
      <w:r w:rsidRPr="00051292">
        <w:rPr>
          <w:rFonts w:ascii="Arial" w:hAnsi="Arial" w:cs="Arial"/>
          <w:sz w:val="32"/>
          <w:szCs w:val="32"/>
        </w:rPr>
        <w:t>projectDescription</w:t>
      </w:r>
      <w:proofErr w:type="spellEnd"/>
      <w:r w:rsidRPr="00051292">
        <w:rPr>
          <w:rFonts w:ascii="Arial" w:hAnsi="Arial" w:cs="Arial"/>
          <w:sz w:val="32"/>
          <w:szCs w:val="32"/>
        </w:rPr>
        <w:t xml:space="preserve">" </w:t>
      </w:r>
      <w:proofErr w:type="spellStart"/>
      <w:r w:rsidRPr="00051292">
        <w:rPr>
          <w:rFonts w:ascii="Arial" w:hAnsi="Arial" w:cs="Arial"/>
          <w:sz w:val="32"/>
          <w:szCs w:val="32"/>
        </w:rPr>
        <w:t>placeholder</w:t>
      </w:r>
      <w:proofErr w:type="spellEnd"/>
      <w:r w:rsidRPr="00051292">
        <w:rPr>
          <w:rFonts w:ascii="Arial" w:hAnsi="Arial" w:cs="Arial"/>
          <w:sz w:val="32"/>
          <w:szCs w:val="32"/>
        </w:rPr>
        <w:t xml:space="preserve">="Descripción" </w:t>
      </w:r>
      <w:proofErr w:type="spellStart"/>
      <w:r w:rsidRPr="00051292">
        <w:rPr>
          <w:rFonts w:ascii="Arial" w:hAnsi="Arial" w:cs="Arial"/>
          <w:sz w:val="32"/>
          <w:szCs w:val="32"/>
        </w:rPr>
        <w:t>required</w:t>
      </w:r>
      <w:proofErr w:type="spellEnd"/>
      <w:r w:rsidRPr="00051292">
        <w:rPr>
          <w:rFonts w:ascii="Arial" w:hAnsi="Arial" w:cs="Arial"/>
          <w:sz w:val="32"/>
          <w:szCs w:val="32"/>
        </w:rPr>
        <w:t>&gt;&lt;/</w:t>
      </w:r>
      <w:proofErr w:type="spellStart"/>
      <w:r w:rsidRPr="00051292">
        <w:rPr>
          <w:rFonts w:ascii="Arial" w:hAnsi="Arial" w:cs="Arial"/>
          <w:sz w:val="32"/>
          <w:szCs w:val="32"/>
        </w:rPr>
        <w:t>textarea</w:t>
      </w:r>
      <w:proofErr w:type="spellEnd"/>
      <w:r w:rsidRPr="00051292">
        <w:rPr>
          <w:rFonts w:ascii="Arial" w:hAnsi="Arial" w:cs="Arial"/>
          <w:sz w:val="32"/>
          <w:szCs w:val="32"/>
        </w:rPr>
        <w:t>&gt;</w:t>
      </w:r>
    </w:p>
    <w:p w14:paraId="43E17B1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&lt;input </w:t>
      </w:r>
      <w:proofErr w:type="spellStart"/>
      <w:r w:rsidRPr="00051292">
        <w:rPr>
          <w:rFonts w:ascii="Arial" w:hAnsi="Arial" w:cs="Arial"/>
          <w:sz w:val="32"/>
          <w:szCs w:val="32"/>
        </w:rPr>
        <w:t>type</w:t>
      </w:r>
      <w:proofErr w:type="spellEnd"/>
      <w:r w:rsidRPr="00051292">
        <w:rPr>
          <w:rFonts w:ascii="Arial" w:hAnsi="Arial" w:cs="Arial"/>
          <w:sz w:val="32"/>
          <w:szCs w:val="32"/>
        </w:rPr>
        <w:t>="file" id="</w:t>
      </w:r>
      <w:proofErr w:type="spellStart"/>
      <w:r w:rsidRPr="00051292">
        <w:rPr>
          <w:rFonts w:ascii="Arial" w:hAnsi="Arial" w:cs="Arial"/>
          <w:sz w:val="32"/>
          <w:szCs w:val="32"/>
        </w:rPr>
        <w:t>projectImage</w:t>
      </w:r>
      <w:proofErr w:type="spellEnd"/>
      <w:r w:rsidRPr="00051292">
        <w:rPr>
          <w:rFonts w:ascii="Arial" w:hAnsi="Arial" w:cs="Arial"/>
          <w:sz w:val="32"/>
          <w:szCs w:val="32"/>
        </w:rPr>
        <w:t xml:space="preserve">" </w:t>
      </w:r>
      <w:proofErr w:type="spellStart"/>
      <w:r w:rsidRPr="00051292">
        <w:rPr>
          <w:rFonts w:ascii="Arial" w:hAnsi="Arial" w:cs="Arial"/>
          <w:sz w:val="32"/>
          <w:szCs w:val="32"/>
        </w:rPr>
        <w:t>accept</w:t>
      </w:r>
      <w:proofErr w:type="spellEnd"/>
      <w:r w:rsidRPr="00051292">
        <w:rPr>
          <w:rFonts w:ascii="Arial" w:hAnsi="Arial" w:cs="Arial"/>
          <w:sz w:val="32"/>
          <w:szCs w:val="32"/>
        </w:rPr>
        <w:t>="</w:t>
      </w:r>
      <w:proofErr w:type="spellStart"/>
      <w:r w:rsidRPr="00051292">
        <w:rPr>
          <w:rFonts w:ascii="Arial" w:hAnsi="Arial" w:cs="Arial"/>
          <w:sz w:val="32"/>
          <w:szCs w:val="32"/>
        </w:rPr>
        <w:t>image</w:t>
      </w:r>
      <w:proofErr w:type="spellEnd"/>
      <w:r w:rsidRPr="00051292">
        <w:rPr>
          <w:rFonts w:ascii="Arial" w:hAnsi="Arial" w:cs="Arial"/>
          <w:sz w:val="32"/>
          <w:szCs w:val="32"/>
        </w:rPr>
        <w:t xml:space="preserve">/*" </w:t>
      </w:r>
      <w:proofErr w:type="spellStart"/>
      <w:r w:rsidRPr="00051292">
        <w:rPr>
          <w:rFonts w:ascii="Arial" w:hAnsi="Arial" w:cs="Arial"/>
          <w:sz w:val="32"/>
          <w:szCs w:val="32"/>
        </w:rPr>
        <w:t>required</w:t>
      </w:r>
      <w:proofErr w:type="spellEnd"/>
      <w:r w:rsidRPr="00051292">
        <w:rPr>
          <w:rFonts w:ascii="Arial" w:hAnsi="Arial" w:cs="Arial"/>
          <w:sz w:val="32"/>
          <w:szCs w:val="32"/>
        </w:rPr>
        <w:t>&gt;</w:t>
      </w:r>
    </w:p>
    <w:p w14:paraId="3C3AFED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button</w:t>
      </w:r>
      <w:proofErr w:type="spellEnd"/>
      <w:r w:rsidRPr="00051292">
        <w:rPr>
          <w:rFonts w:ascii="Arial" w:hAnsi="Arial" w:cs="Arial"/>
          <w:sz w:val="32"/>
          <w:szCs w:val="32"/>
        </w:rPr>
        <w:t xml:space="preserve"> </w:t>
      </w:r>
      <w:proofErr w:type="spellStart"/>
      <w:r w:rsidRPr="00051292">
        <w:rPr>
          <w:rFonts w:ascii="Arial" w:hAnsi="Arial" w:cs="Arial"/>
          <w:sz w:val="32"/>
          <w:szCs w:val="32"/>
        </w:rPr>
        <w:t>type</w:t>
      </w:r>
      <w:proofErr w:type="spellEnd"/>
      <w:r w:rsidRPr="00051292">
        <w:rPr>
          <w:rFonts w:ascii="Arial" w:hAnsi="Arial" w:cs="Arial"/>
          <w:sz w:val="32"/>
          <w:szCs w:val="32"/>
        </w:rPr>
        <w:t>="</w:t>
      </w:r>
      <w:proofErr w:type="spellStart"/>
      <w:r w:rsidRPr="00051292">
        <w:rPr>
          <w:rFonts w:ascii="Arial" w:hAnsi="Arial" w:cs="Arial"/>
          <w:sz w:val="32"/>
          <w:szCs w:val="32"/>
        </w:rPr>
        <w:t>submit</w:t>
      </w:r>
      <w:proofErr w:type="spellEnd"/>
      <w:r w:rsidRPr="00051292">
        <w:rPr>
          <w:rFonts w:ascii="Arial" w:hAnsi="Arial" w:cs="Arial"/>
          <w:sz w:val="32"/>
          <w:szCs w:val="32"/>
        </w:rPr>
        <w:t>"&gt;Subir Comentario&lt;/</w:t>
      </w:r>
      <w:proofErr w:type="spellStart"/>
      <w:r w:rsidRPr="00051292">
        <w:rPr>
          <w:rFonts w:ascii="Arial" w:hAnsi="Arial" w:cs="Arial"/>
          <w:sz w:val="32"/>
          <w:szCs w:val="32"/>
        </w:rPr>
        <w:t>button</w:t>
      </w:r>
      <w:proofErr w:type="spellEnd"/>
      <w:r w:rsidRPr="00051292">
        <w:rPr>
          <w:rFonts w:ascii="Arial" w:hAnsi="Arial" w:cs="Arial"/>
          <w:sz w:val="32"/>
          <w:szCs w:val="32"/>
        </w:rPr>
        <w:t>&gt;</w:t>
      </w:r>
    </w:p>
    <w:p w14:paraId="3E4F326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form</w:t>
      </w:r>
      <w:proofErr w:type="spellEnd"/>
      <w:r w:rsidRPr="00051292">
        <w:rPr>
          <w:rFonts w:ascii="Arial" w:hAnsi="Arial" w:cs="Arial"/>
          <w:sz w:val="32"/>
          <w:szCs w:val="32"/>
        </w:rPr>
        <w:t>&gt;</w:t>
      </w:r>
    </w:p>
    <w:p w14:paraId="7F4D916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section</w:t>
      </w:r>
      <w:proofErr w:type="spellEnd"/>
      <w:r w:rsidRPr="00051292">
        <w:rPr>
          <w:rFonts w:ascii="Arial" w:hAnsi="Arial" w:cs="Arial"/>
          <w:sz w:val="32"/>
          <w:szCs w:val="32"/>
        </w:rPr>
        <w:t>&gt;</w:t>
      </w:r>
    </w:p>
    <w:p w14:paraId="5DCF08A8" w14:textId="77777777" w:rsidR="00051292" w:rsidRPr="00051292" w:rsidRDefault="00051292" w:rsidP="00051292">
      <w:pPr>
        <w:jc w:val="both"/>
        <w:rPr>
          <w:rFonts w:ascii="Arial" w:hAnsi="Arial" w:cs="Arial"/>
          <w:sz w:val="32"/>
          <w:szCs w:val="32"/>
        </w:rPr>
      </w:pPr>
    </w:p>
    <w:p w14:paraId="6A8C0DB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section</w:t>
      </w:r>
      <w:proofErr w:type="spellEnd"/>
      <w:r w:rsidRPr="00051292">
        <w:rPr>
          <w:rFonts w:ascii="Arial" w:hAnsi="Arial" w:cs="Arial"/>
          <w:sz w:val="32"/>
          <w:szCs w:val="32"/>
        </w:rPr>
        <w:t xml:space="preserve"> id="</w:t>
      </w:r>
      <w:proofErr w:type="spellStart"/>
      <w:r w:rsidRPr="00051292">
        <w:rPr>
          <w:rFonts w:ascii="Arial" w:hAnsi="Arial" w:cs="Arial"/>
          <w:sz w:val="32"/>
          <w:szCs w:val="32"/>
        </w:rPr>
        <w:t>about</w:t>
      </w:r>
      <w:proofErr w:type="spellEnd"/>
      <w:r w:rsidRPr="00051292">
        <w:rPr>
          <w:rFonts w:ascii="Arial" w:hAnsi="Arial" w:cs="Arial"/>
          <w:sz w:val="32"/>
          <w:szCs w:val="32"/>
        </w:rPr>
        <w:t>"&gt;</w:t>
      </w:r>
    </w:p>
    <w:p w14:paraId="19F7FD6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&lt;h2&gt;Acerca de Esta Comunidad&lt;/h2&gt;</w:t>
      </w:r>
    </w:p>
    <w:p w14:paraId="59C127E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&lt;p&gt;Este es un espacio para compartir conocimientos y recursos educativos. Aquí, los usuarios pueden colaborar, aprender y contribuir a la </w:t>
      </w:r>
      <w:proofErr w:type="gramStart"/>
      <w:r w:rsidRPr="00051292">
        <w:rPr>
          <w:rFonts w:ascii="Arial" w:hAnsi="Arial" w:cs="Arial"/>
          <w:sz w:val="32"/>
          <w:szCs w:val="32"/>
        </w:rPr>
        <w:t>educación.&lt;</w:t>
      </w:r>
      <w:proofErr w:type="gramEnd"/>
      <w:r w:rsidRPr="00051292">
        <w:rPr>
          <w:rFonts w:ascii="Arial" w:hAnsi="Arial" w:cs="Arial"/>
          <w:sz w:val="32"/>
          <w:szCs w:val="32"/>
        </w:rPr>
        <w:t>/p&gt;</w:t>
      </w:r>
    </w:p>
    <w:p w14:paraId="6225317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section</w:t>
      </w:r>
      <w:proofErr w:type="spellEnd"/>
      <w:r w:rsidRPr="00051292">
        <w:rPr>
          <w:rFonts w:ascii="Arial" w:hAnsi="Arial" w:cs="Arial"/>
          <w:sz w:val="32"/>
          <w:szCs w:val="32"/>
        </w:rPr>
        <w:t>&gt;</w:t>
      </w:r>
    </w:p>
    <w:p w14:paraId="47E8A7C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main</w:t>
      </w:r>
      <w:proofErr w:type="spellEnd"/>
      <w:r w:rsidRPr="00051292">
        <w:rPr>
          <w:rFonts w:ascii="Arial" w:hAnsi="Arial" w:cs="Arial"/>
          <w:sz w:val="32"/>
          <w:szCs w:val="32"/>
        </w:rPr>
        <w:t>&gt;</w:t>
      </w:r>
    </w:p>
    <w:p w14:paraId="43798AE8" w14:textId="77777777" w:rsidR="00051292" w:rsidRPr="00051292" w:rsidRDefault="00051292" w:rsidP="00051292">
      <w:pPr>
        <w:jc w:val="both"/>
        <w:rPr>
          <w:rFonts w:ascii="Arial" w:hAnsi="Arial" w:cs="Arial"/>
          <w:sz w:val="32"/>
          <w:szCs w:val="32"/>
        </w:rPr>
      </w:pPr>
    </w:p>
    <w:p w14:paraId="28D2CBA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footer</w:t>
      </w:r>
      <w:proofErr w:type="spellEnd"/>
      <w:r w:rsidRPr="00051292">
        <w:rPr>
          <w:rFonts w:ascii="Arial" w:hAnsi="Arial" w:cs="Arial"/>
          <w:sz w:val="32"/>
          <w:szCs w:val="32"/>
        </w:rPr>
        <w:t>&gt;</w:t>
      </w:r>
    </w:p>
    <w:p w14:paraId="39DBE30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&lt;p&gt;&amp;</w:t>
      </w:r>
      <w:proofErr w:type="spellStart"/>
      <w:r w:rsidRPr="00051292">
        <w:rPr>
          <w:rFonts w:ascii="Arial" w:hAnsi="Arial" w:cs="Arial"/>
          <w:sz w:val="32"/>
          <w:szCs w:val="32"/>
        </w:rPr>
        <w:t>copy</w:t>
      </w:r>
      <w:proofErr w:type="spellEnd"/>
      <w:r w:rsidRPr="00051292">
        <w:rPr>
          <w:rFonts w:ascii="Arial" w:hAnsi="Arial" w:cs="Arial"/>
          <w:sz w:val="32"/>
          <w:szCs w:val="32"/>
        </w:rPr>
        <w:t xml:space="preserve">; 2024 Comunidad Educativa. Todos los derechos </w:t>
      </w:r>
      <w:proofErr w:type="gramStart"/>
      <w:r w:rsidRPr="00051292">
        <w:rPr>
          <w:rFonts w:ascii="Arial" w:hAnsi="Arial" w:cs="Arial"/>
          <w:sz w:val="32"/>
          <w:szCs w:val="32"/>
        </w:rPr>
        <w:t>reservados.&lt;</w:t>
      </w:r>
      <w:proofErr w:type="gramEnd"/>
      <w:r w:rsidRPr="00051292">
        <w:rPr>
          <w:rFonts w:ascii="Arial" w:hAnsi="Arial" w:cs="Arial"/>
          <w:sz w:val="32"/>
          <w:szCs w:val="32"/>
        </w:rPr>
        <w:t>/p&gt;</w:t>
      </w:r>
    </w:p>
    <w:p w14:paraId="43A0FB6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footer</w:t>
      </w:r>
      <w:proofErr w:type="spellEnd"/>
      <w:r w:rsidRPr="00051292">
        <w:rPr>
          <w:rFonts w:ascii="Arial" w:hAnsi="Arial" w:cs="Arial"/>
          <w:sz w:val="32"/>
          <w:szCs w:val="32"/>
        </w:rPr>
        <w:t>&gt;</w:t>
      </w:r>
    </w:p>
    <w:p w14:paraId="11D8736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&lt;/</w:t>
      </w:r>
      <w:proofErr w:type="spellStart"/>
      <w:r w:rsidRPr="00051292">
        <w:rPr>
          <w:rFonts w:ascii="Arial" w:hAnsi="Arial" w:cs="Arial"/>
          <w:sz w:val="32"/>
          <w:szCs w:val="32"/>
        </w:rPr>
        <w:t>body</w:t>
      </w:r>
      <w:proofErr w:type="spellEnd"/>
      <w:r w:rsidRPr="00051292">
        <w:rPr>
          <w:rFonts w:ascii="Arial" w:hAnsi="Arial" w:cs="Arial"/>
          <w:sz w:val="32"/>
          <w:szCs w:val="32"/>
        </w:rPr>
        <w:t>&gt;</w:t>
      </w:r>
    </w:p>
    <w:p w14:paraId="3B5F1C78" w14:textId="4795ACD9" w:rsidR="00D174D8" w:rsidRDefault="00051292" w:rsidP="00051292">
      <w:pPr>
        <w:jc w:val="both"/>
        <w:rPr>
          <w:rFonts w:ascii="Arial" w:hAnsi="Arial" w:cs="Arial"/>
          <w:sz w:val="32"/>
          <w:szCs w:val="32"/>
        </w:rPr>
      </w:pPr>
      <w:r w:rsidRPr="00051292">
        <w:rPr>
          <w:rFonts w:ascii="Arial" w:hAnsi="Arial" w:cs="Arial"/>
          <w:sz w:val="32"/>
          <w:szCs w:val="32"/>
        </w:rPr>
        <w:t>&lt;/</w:t>
      </w:r>
      <w:proofErr w:type="spellStart"/>
      <w:r w:rsidRPr="00051292">
        <w:rPr>
          <w:rFonts w:ascii="Arial" w:hAnsi="Arial" w:cs="Arial"/>
          <w:sz w:val="32"/>
          <w:szCs w:val="32"/>
        </w:rPr>
        <w:t>html</w:t>
      </w:r>
      <w:proofErr w:type="spellEnd"/>
      <w:r w:rsidRPr="00051292">
        <w:rPr>
          <w:rFonts w:ascii="Arial" w:hAnsi="Arial" w:cs="Arial"/>
          <w:sz w:val="32"/>
          <w:szCs w:val="32"/>
        </w:rPr>
        <w:t>&gt;</w:t>
      </w:r>
    </w:p>
    <w:p w14:paraId="5414D713" w14:textId="77777777" w:rsidR="00051292" w:rsidRDefault="00051292" w:rsidP="00051292">
      <w:pPr>
        <w:jc w:val="both"/>
        <w:rPr>
          <w:rFonts w:ascii="Arial" w:hAnsi="Arial" w:cs="Arial"/>
          <w:sz w:val="32"/>
          <w:szCs w:val="32"/>
        </w:rPr>
      </w:pPr>
    </w:p>
    <w:p w14:paraId="1C44738B" w14:textId="587F501D" w:rsidR="00051292" w:rsidRDefault="006F5E5F" w:rsidP="00D174D8">
      <w:pPr>
        <w:jc w:val="both"/>
        <w:rPr>
          <w:rFonts w:ascii="Arial" w:hAnsi="Arial" w:cs="Arial"/>
          <w:noProof/>
          <w:sz w:val="32"/>
          <w:szCs w:val="32"/>
        </w:rPr>
      </w:pPr>
      <w:r>
        <w:rPr>
          <w:rFonts w:ascii="Arial" w:hAnsi="Arial" w:cs="Arial"/>
          <w:noProof/>
          <w:sz w:val="32"/>
          <w:szCs w:val="32"/>
        </w:rPr>
        <w:drawing>
          <wp:inline distT="0" distB="0" distL="0" distR="0" wp14:anchorId="27314F44" wp14:editId="74A9DBC9">
            <wp:extent cx="5731510" cy="2892736"/>
            <wp:effectExtent l="0" t="0" r="254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546" b="5679"/>
                    <a:stretch/>
                  </pic:blipFill>
                  <pic:spPr bwMode="auto">
                    <a:xfrm>
                      <a:off x="0" y="0"/>
                      <a:ext cx="5731510" cy="2892736"/>
                    </a:xfrm>
                    <a:prstGeom prst="rect">
                      <a:avLst/>
                    </a:prstGeom>
                    <a:noFill/>
                    <a:ln>
                      <a:noFill/>
                    </a:ln>
                    <a:extLst>
                      <a:ext uri="{53640926-AAD7-44D8-BBD7-CCE9431645EC}">
                        <a14:shadowObscured xmlns:a14="http://schemas.microsoft.com/office/drawing/2010/main"/>
                      </a:ext>
                    </a:extLst>
                  </pic:spPr>
                </pic:pic>
              </a:graphicData>
            </a:graphic>
          </wp:inline>
        </w:drawing>
      </w:r>
    </w:p>
    <w:p w14:paraId="231F4550" w14:textId="19209F67" w:rsidR="00D174D8" w:rsidRDefault="00D174D8" w:rsidP="00D174D8">
      <w:pPr>
        <w:jc w:val="both"/>
        <w:rPr>
          <w:rFonts w:ascii="Arial" w:hAnsi="Arial" w:cs="Arial"/>
          <w:sz w:val="32"/>
          <w:szCs w:val="32"/>
        </w:rPr>
      </w:pPr>
    </w:p>
    <w:p w14:paraId="1842B624" w14:textId="77777777" w:rsidR="00051292" w:rsidRDefault="00051292" w:rsidP="00D174D8">
      <w:pPr>
        <w:jc w:val="both"/>
        <w:rPr>
          <w:rFonts w:ascii="Arial" w:hAnsi="Arial" w:cs="Arial"/>
          <w:noProof/>
          <w:sz w:val="32"/>
          <w:szCs w:val="32"/>
        </w:rPr>
      </w:pPr>
    </w:p>
    <w:p w14:paraId="5ACE6200" w14:textId="697C4464" w:rsidR="00051292" w:rsidRDefault="00051292" w:rsidP="00D174D8">
      <w:pPr>
        <w:jc w:val="both"/>
        <w:rPr>
          <w:rFonts w:ascii="Arial" w:hAnsi="Arial" w:cs="Arial"/>
          <w:sz w:val="32"/>
          <w:szCs w:val="32"/>
        </w:rPr>
      </w:pPr>
      <w:r>
        <w:rPr>
          <w:rFonts w:ascii="Arial" w:hAnsi="Arial" w:cs="Arial"/>
          <w:noProof/>
          <w:sz w:val="32"/>
          <w:szCs w:val="32"/>
        </w:rPr>
        <w:drawing>
          <wp:inline distT="0" distB="0" distL="0" distR="0" wp14:anchorId="5C022BCB" wp14:editId="2FC9BD9F">
            <wp:extent cx="5958965" cy="2980707"/>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4870" b="6160"/>
                    <a:stretch/>
                  </pic:blipFill>
                  <pic:spPr bwMode="auto">
                    <a:xfrm>
                      <a:off x="0" y="0"/>
                      <a:ext cx="5973772" cy="2988114"/>
                    </a:xfrm>
                    <a:prstGeom prst="rect">
                      <a:avLst/>
                    </a:prstGeom>
                    <a:noFill/>
                    <a:ln>
                      <a:noFill/>
                    </a:ln>
                    <a:extLst>
                      <a:ext uri="{53640926-AAD7-44D8-BBD7-CCE9431645EC}">
                        <a14:shadowObscured xmlns:a14="http://schemas.microsoft.com/office/drawing/2010/main"/>
                      </a:ext>
                    </a:extLst>
                  </pic:spPr>
                </pic:pic>
              </a:graphicData>
            </a:graphic>
          </wp:inline>
        </w:drawing>
      </w:r>
    </w:p>
    <w:p w14:paraId="5F58A30B" w14:textId="12ABB750" w:rsidR="00051292" w:rsidRDefault="00051292" w:rsidP="00D174D8">
      <w:pPr>
        <w:jc w:val="both"/>
        <w:rPr>
          <w:rFonts w:ascii="Arial" w:hAnsi="Arial" w:cs="Arial"/>
          <w:sz w:val="32"/>
          <w:szCs w:val="32"/>
        </w:rPr>
      </w:pPr>
    </w:p>
    <w:p w14:paraId="352A50E7" w14:textId="3361B531" w:rsidR="00051292" w:rsidRDefault="00051292" w:rsidP="00D174D8">
      <w:pPr>
        <w:jc w:val="both"/>
        <w:rPr>
          <w:rFonts w:ascii="Arial" w:hAnsi="Arial" w:cs="Arial"/>
          <w:sz w:val="32"/>
          <w:szCs w:val="32"/>
        </w:rPr>
      </w:pPr>
      <w:r>
        <w:rPr>
          <w:rFonts w:ascii="Arial" w:hAnsi="Arial" w:cs="Arial"/>
          <w:sz w:val="32"/>
          <w:szCs w:val="32"/>
        </w:rPr>
        <w:t xml:space="preserve">Página de Diversidad </w:t>
      </w:r>
      <w:proofErr w:type="gramStart"/>
      <w:r>
        <w:rPr>
          <w:rFonts w:ascii="Arial" w:hAnsi="Arial" w:cs="Arial"/>
          <w:sz w:val="32"/>
          <w:szCs w:val="32"/>
        </w:rPr>
        <w:t xml:space="preserve">funcional </w:t>
      </w:r>
      <w:r w:rsidR="006F5E5F">
        <w:rPr>
          <w:rFonts w:ascii="Arial" w:hAnsi="Arial" w:cs="Arial"/>
          <w:sz w:val="32"/>
          <w:szCs w:val="32"/>
        </w:rPr>
        <w:t>.</w:t>
      </w:r>
      <w:proofErr w:type="gramEnd"/>
    </w:p>
    <w:p w14:paraId="5412A4C6" w14:textId="77777777" w:rsidR="00051292" w:rsidRDefault="00051292" w:rsidP="00D174D8">
      <w:pPr>
        <w:jc w:val="both"/>
        <w:rPr>
          <w:rFonts w:ascii="Arial" w:hAnsi="Arial" w:cs="Arial"/>
          <w:sz w:val="32"/>
          <w:szCs w:val="32"/>
        </w:rPr>
      </w:pPr>
    </w:p>
    <w:p w14:paraId="77EE0F0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&lt;!DOCTYPE </w:t>
      </w:r>
      <w:proofErr w:type="spellStart"/>
      <w:r w:rsidRPr="00051292">
        <w:rPr>
          <w:rFonts w:ascii="Arial" w:hAnsi="Arial" w:cs="Arial"/>
          <w:sz w:val="32"/>
          <w:szCs w:val="32"/>
        </w:rPr>
        <w:t>html</w:t>
      </w:r>
      <w:proofErr w:type="spellEnd"/>
      <w:r w:rsidRPr="00051292">
        <w:rPr>
          <w:rFonts w:ascii="Arial" w:hAnsi="Arial" w:cs="Arial"/>
          <w:sz w:val="32"/>
          <w:szCs w:val="32"/>
        </w:rPr>
        <w:t>&gt;</w:t>
      </w:r>
    </w:p>
    <w:p w14:paraId="02C411A2"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&lt;</w:t>
      </w:r>
      <w:proofErr w:type="spellStart"/>
      <w:r w:rsidRPr="00051292">
        <w:rPr>
          <w:rFonts w:ascii="Arial" w:hAnsi="Arial" w:cs="Arial"/>
          <w:sz w:val="32"/>
          <w:szCs w:val="32"/>
        </w:rPr>
        <w:t>html</w:t>
      </w:r>
      <w:proofErr w:type="spellEnd"/>
      <w:r w:rsidRPr="00051292">
        <w:rPr>
          <w:rFonts w:ascii="Arial" w:hAnsi="Arial" w:cs="Arial"/>
          <w:sz w:val="32"/>
          <w:szCs w:val="32"/>
        </w:rPr>
        <w:t xml:space="preserve"> </w:t>
      </w:r>
      <w:proofErr w:type="spellStart"/>
      <w:r w:rsidRPr="00051292">
        <w:rPr>
          <w:rFonts w:ascii="Arial" w:hAnsi="Arial" w:cs="Arial"/>
          <w:sz w:val="32"/>
          <w:szCs w:val="32"/>
        </w:rPr>
        <w:t>lang</w:t>
      </w:r>
      <w:proofErr w:type="spellEnd"/>
      <w:r w:rsidRPr="00051292">
        <w:rPr>
          <w:rFonts w:ascii="Arial" w:hAnsi="Arial" w:cs="Arial"/>
          <w:sz w:val="32"/>
          <w:szCs w:val="32"/>
        </w:rPr>
        <w:t>="es"&gt;</w:t>
      </w:r>
    </w:p>
    <w:p w14:paraId="36E5386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&lt;head&gt;</w:t>
      </w:r>
    </w:p>
    <w:p w14:paraId="12B1F5B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&lt;meta </w:t>
      </w:r>
      <w:proofErr w:type="spellStart"/>
      <w:r w:rsidRPr="00051292">
        <w:rPr>
          <w:rFonts w:ascii="Arial" w:hAnsi="Arial" w:cs="Arial"/>
          <w:sz w:val="32"/>
          <w:szCs w:val="32"/>
        </w:rPr>
        <w:t>charset</w:t>
      </w:r>
      <w:proofErr w:type="spellEnd"/>
      <w:r w:rsidRPr="00051292">
        <w:rPr>
          <w:rFonts w:ascii="Arial" w:hAnsi="Arial" w:cs="Arial"/>
          <w:sz w:val="32"/>
          <w:szCs w:val="32"/>
        </w:rPr>
        <w:t>="UTF-8"&gt;</w:t>
      </w:r>
    </w:p>
    <w:p w14:paraId="502BD7E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&lt;meta </w:t>
      </w:r>
      <w:proofErr w:type="spellStart"/>
      <w:r w:rsidRPr="00051292">
        <w:rPr>
          <w:rFonts w:ascii="Arial" w:hAnsi="Arial" w:cs="Arial"/>
          <w:sz w:val="32"/>
          <w:szCs w:val="32"/>
        </w:rPr>
        <w:t>name</w:t>
      </w:r>
      <w:proofErr w:type="spellEnd"/>
      <w:r w:rsidRPr="00051292">
        <w:rPr>
          <w:rFonts w:ascii="Arial" w:hAnsi="Arial" w:cs="Arial"/>
          <w:sz w:val="32"/>
          <w:szCs w:val="32"/>
        </w:rPr>
        <w:t>="</w:t>
      </w:r>
      <w:proofErr w:type="spellStart"/>
      <w:r w:rsidRPr="00051292">
        <w:rPr>
          <w:rFonts w:ascii="Arial" w:hAnsi="Arial" w:cs="Arial"/>
          <w:sz w:val="32"/>
          <w:szCs w:val="32"/>
        </w:rPr>
        <w:t>viewport</w:t>
      </w:r>
      <w:proofErr w:type="spellEnd"/>
      <w:r w:rsidRPr="00051292">
        <w:rPr>
          <w:rFonts w:ascii="Arial" w:hAnsi="Arial" w:cs="Arial"/>
          <w:sz w:val="32"/>
          <w:szCs w:val="32"/>
        </w:rPr>
        <w:t xml:space="preserve">" </w:t>
      </w:r>
      <w:proofErr w:type="spellStart"/>
      <w:r w:rsidRPr="00051292">
        <w:rPr>
          <w:rFonts w:ascii="Arial" w:hAnsi="Arial" w:cs="Arial"/>
          <w:sz w:val="32"/>
          <w:szCs w:val="32"/>
        </w:rPr>
        <w:t>content</w:t>
      </w:r>
      <w:proofErr w:type="spellEnd"/>
      <w:r w:rsidRPr="00051292">
        <w:rPr>
          <w:rFonts w:ascii="Arial" w:hAnsi="Arial" w:cs="Arial"/>
          <w:sz w:val="32"/>
          <w:szCs w:val="32"/>
        </w:rPr>
        <w:t>="</w:t>
      </w:r>
      <w:proofErr w:type="spellStart"/>
      <w:r w:rsidRPr="00051292">
        <w:rPr>
          <w:rFonts w:ascii="Arial" w:hAnsi="Arial" w:cs="Arial"/>
          <w:sz w:val="32"/>
          <w:szCs w:val="32"/>
        </w:rPr>
        <w:t>width</w:t>
      </w:r>
      <w:proofErr w:type="spellEnd"/>
      <w:r w:rsidRPr="00051292">
        <w:rPr>
          <w:rFonts w:ascii="Arial" w:hAnsi="Arial" w:cs="Arial"/>
          <w:sz w:val="32"/>
          <w:szCs w:val="32"/>
        </w:rPr>
        <w:t>=</w:t>
      </w:r>
      <w:proofErr w:type="spellStart"/>
      <w:r w:rsidRPr="00051292">
        <w:rPr>
          <w:rFonts w:ascii="Arial" w:hAnsi="Arial" w:cs="Arial"/>
          <w:sz w:val="32"/>
          <w:szCs w:val="32"/>
        </w:rPr>
        <w:t>device-width</w:t>
      </w:r>
      <w:proofErr w:type="spellEnd"/>
      <w:r w:rsidRPr="00051292">
        <w:rPr>
          <w:rFonts w:ascii="Arial" w:hAnsi="Arial" w:cs="Arial"/>
          <w:sz w:val="32"/>
          <w:szCs w:val="32"/>
        </w:rPr>
        <w:t xml:space="preserve">, </w:t>
      </w:r>
      <w:proofErr w:type="spellStart"/>
      <w:r w:rsidRPr="00051292">
        <w:rPr>
          <w:rFonts w:ascii="Arial" w:hAnsi="Arial" w:cs="Arial"/>
          <w:sz w:val="32"/>
          <w:szCs w:val="32"/>
        </w:rPr>
        <w:t>initial-scale</w:t>
      </w:r>
      <w:proofErr w:type="spellEnd"/>
      <w:r w:rsidRPr="00051292">
        <w:rPr>
          <w:rFonts w:ascii="Arial" w:hAnsi="Arial" w:cs="Arial"/>
          <w:sz w:val="32"/>
          <w:szCs w:val="32"/>
        </w:rPr>
        <w:t>=1.0"&gt;</w:t>
      </w:r>
    </w:p>
    <w:p w14:paraId="3D0686C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title</w:t>
      </w:r>
      <w:proofErr w:type="spellEnd"/>
      <w:r w:rsidRPr="00051292">
        <w:rPr>
          <w:rFonts w:ascii="Arial" w:hAnsi="Arial" w:cs="Arial"/>
          <w:sz w:val="32"/>
          <w:szCs w:val="32"/>
        </w:rPr>
        <w:t>&gt;Bienvenido a NEONET&lt;/</w:t>
      </w:r>
      <w:proofErr w:type="spellStart"/>
      <w:r w:rsidRPr="00051292">
        <w:rPr>
          <w:rFonts w:ascii="Arial" w:hAnsi="Arial" w:cs="Arial"/>
          <w:sz w:val="32"/>
          <w:szCs w:val="32"/>
        </w:rPr>
        <w:t>title</w:t>
      </w:r>
      <w:proofErr w:type="spellEnd"/>
      <w:r w:rsidRPr="00051292">
        <w:rPr>
          <w:rFonts w:ascii="Arial" w:hAnsi="Arial" w:cs="Arial"/>
          <w:sz w:val="32"/>
          <w:szCs w:val="32"/>
        </w:rPr>
        <w:t>&gt;</w:t>
      </w:r>
    </w:p>
    <w:p w14:paraId="3E6D02D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style</w:t>
      </w:r>
      <w:proofErr w:type="spellEnd"/>
      <w:r w:rsidRPr="00051292">
        <w:rPr>
          <w:rFonts w:ascii="Arial" w:hAnsi="Arial" w:cs="Arial"/>
          <w:sz w:val="32"/>
          <w:szCs w:val="32"/>
        </w:rPr>
        <w:t>&gt;</w:t>
      </w:r>
    </w:p>
    <w:p w14:paraId="7712D2A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 Estilos generales */</w:t>
      </w:r>
    </w:p>
    <w:p w14:paraId="282988F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body</w:t>
      </w:r>
      <w:proofErr w:type="spellEnd"/>
      <w:r w:rsidRPr="00051292">
        <w:rPr>
          <w:rFonts w:ascii="Arial" w:hAnsi="Arial" w:cs="Arial"/>
          <w:sz w:val="32"/>
          <w:szCs w:val="32"/>
        </w:rPr>
        <w:t xml:space="preserve"> {</w:t>
      </w:r>
    </w:p>
    <w:p w14:paraId="5C77920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font-family</w:t>
      </w:r>
      <w:proofErr w:type="spellEnd"/>
      <w:r w:rsidRPr="00051292">
        <w:rPr>
          <w:rFonts w:ascii="Arial" w:hAnsi="Arial" w:cs="Arial"/>
          <w:sz w:val="32"/>
          <w:szCs w:val="32"/>
        </w:rPr>
        <w:t xml:space="preserve">: Arial, </w:t>
      </w:r>
      <w:proofErr w:type="spellStart"/>
      <w:r w:rsidRPr="00051292">
        <w:rPr>
          <w:rFonts w:ascii="Arial" w:hAnsi="Arial" w:cs="Arial"/>
          <w:sz w:val="32"/>
          <w:szCs w:val="32"/>
        </w:rPr>
        <w:t>sans-serif</w:t>
      </w:r>
      <w:proofErr w:type="spellEnd"/>
      <w:r w:rsidRPr="00051292">
        <w:rPr>
          <w:rFonts w:ascii="Arial" w:hAnsi="Arial" w:cs="Arial"/>
          <w:sz w:val="32"/>
          <w:szCs w:val="32"/>
        </w:rPr>
        <w:t>;</w:t>
      </w:r>
    </w:p>
    <w:p w14:paraId="722A799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margin</w:t>
      </w:r>
      <w:proofErr w:type="spellEnd"/>
      <w:r w:rsidRPr="00051292">
        <w:rPr>
          <w:rFonts w:ascii="Arial" w:hAnsi="Arial" w:cs="Arial"/>
          <w:sz w:val="32"/>
          <w:szCs w:val="32"/>
        </w:rPr>
        <w:t>: 0;</w:t>
      </w:r>
    </w:p>
    <w:p w14:paraId="6286E47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0;</w:t>
      </w:r>
    </w:p>
    <w:p w14:paraId="6BF801B2"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xml:space="preserve">: #f0f0f0 url('https://st3.depositphotos.com/13702970/34659/v/950/depositphotos_346597730-stock-illustration-black-white-doodle-background-learning.jpg') </w:t>
      </w:r>
      <w:proofErr w:type="spellStart"/>
      <w:r w:rsidRPr="00051292">
        <w:rPr>
          <w:rFonts w:ascii="Arial" w:hAnsi="Arial" w:cs="Arial"/>
          <w:sz w:val="32"/>
          <w:szCs w:val="32"/>
        </w:rPr>
        <w:t>repeat</w:t>
      </w:r>
      <w:proofErr w:type="spellEnd"/>
      <w:r w:rsidRPr="00051292">
        <w:rPr>
          <w:rFonts w:ascii="Arial" w:hAnsi="Arial" w:cs="Arial"/>
          <w:sz w:val="32"/>
          <w:szCs w:val="32"/>
        </w:rPr>
        <w:t>;</w:t>
      </w:r>
    </w:p>
    <w:p w14:paraId="246600A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7833CB3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header</w:t>
      </w:r>
      <w:proofErr w:type="spellEnd"/>
      <w:r w:rsidRPr="00051292">
        <w:rPr>
          <w:rFonts w:ascii="Arial" w:hAnsi="Arial" w:cs="Arial"/>
          <w:sz w:val="32"/>
          <w:szCs w:val="32"/>
        </w:rPr>
        <w:t xml:space="preserve"> {</w:t>
      </w:r>
    </w:p>
    <w:p w14:paraId="760851A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lastRenderedPageBreak/>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linear-</w:t>
      </w:r>
      <w:proofErr w:type="spellStart"/>
      <w:proofErr w:type="gramStart"/>
      <w:r w:rsidRPr="00051292">
        <w:rPr>
          <w:rFonts w:ascii="Arial" w:hAnsi="Arial" w:cs="Arial"/>
          <w:sz w:val="32"/>
          <w:szCs w:val="32"/>
        </w:rPr>
        <w:t>gradient</w:t>
      </w:r>
      <w:proofErr w:type="spellEnd"/>
      <w:r w:rsidRPr="00051292">
        <w:rPr>
          <w:rFonts w:ascii="Arial" w:hAnsi="Arial" w:cs="Arial"/>
          <w:sz w:val="32"/>
          <w:szCs w:val="32"/>
        </w:rPr>
        <w:t>(</w:t>
      </w:r>
      <w:proofErr w:type="gramEnd"/>
      <w:r w:rsidRPr="00051292">
        <w:rPr>
          <w:rFonts w:ascii="Arial" w:hAnsi="Arial" w:cs="Arial"/>
          <w:sz w:val="32"/>
          <w:szCs w:val="32"/>
        </w:rPr>
        <w:t>45deg, #7b2cbf, #00b4d8, #ff66c4);</w:t>
      </w:r>
    </w:p>
    <w:p w14:paraId="3830542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color: </w:t>
      </w:r>
      <w:proofErr w:type="spellStart"/>
      <w:r w:rsidRPr="00051292">
        <w:rPr>
          <w:rFonts w:ascii="Arial" w:hAnsi="Arial" w:cs="Arial"/>
          <w:sz w:val="32"/>
          <w:szCs w:val="32"/>
        </w:rPr>
        <w:t>white</w:t>
      </w:r>
      <w:proofErr w:type="spellEnd"/>
      <w:r w:rsidRPr="00051292">
        <w:rPr>
          <w:rFonts w:ascii="Arial" w:hAnsi="Arial" w:cs="Arial"/>
          <w:sz w:val="32"/>
          <w:szCs w:val="32"/>
        </w:rPr>
        <w:t>;</w:t>
      </w:r>
    </w:p>
    <w:p w14:paraId="3118F45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text-align</w:t>
      </w:r>
      <w:proofErr w:type="spellEnd"/>
      <w:r w:rsidRPr="00051292">
        <w:rPr>
          <w:rFonts w:ascii="Arial" w:hAnsi="Arial" w:cs="Arial"/>
          <w:sz w:val="32"/>
          <w:szCs w:val="32"/>
        </w:rPr>
        <w:t>: center;</w:t>
      </w:r>
    </w:p>
    <w:p w14:paraId="2563ADB1"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20px 0;</w:t>
      </w:r>
    </w:p>
    <w:p w14:paraId="7C0B163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5060680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main</w:t>
      </w:r>
      <w:proofErr w:type="spellEnd"/>
      <w:r w:rsidRPr="00051292">
        <w:rPr>
          <w:rFonts w:ascii="Arial" w:hAnsi="Arial" w:cs="Arial"/>
          <w:sz w:val="32"/>
          <w:szCs w:val="32"/>
        </w:rPr>
        <w:t xml:space="preserve"> {</w:t>
      </w:r>
    </w:p>
    <w:p w14:paraId="1D833D1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20px;</w:t>
      </w:r>
    </w:p>
    <w:p w14:paraId="4ECB7AD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text-align</w:t>
      </w:r>
      <w:proofErr w:type="spellEnd"/>
      <w:r w:rsidRPr="00051292">
        <w:rPr>
          <w:rFonts w:ascii="Arial" w:hAnsi="Arial" w:cs="Arial"/>
          <w:sz w:val="32"/>
          <w:szCs w:val="32"/>
        </w:rPr>
        <w:t>: center;</w:t>
      </w:r>
    </w:p>
    <w:p w14:paraId="6F336722"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220880E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gramStart"/>
      <w:r w:rsidRPr="00051292">
        <w:rPr>
          <w:rFonts w:ascii="Arial" w:hAnsi="Arial" w:cs="Arial"/>
          <w:sz w:val="32"/>
          <w:szCs w:val="32"/>
        </w:rPr>
        <w:t>.</w:t>
      </w:r>
      <w:proofErr w:type="spellStart"/>
      <w:r w:rsidRPr="00051292">
        <w:rPr>
          <w:rFonts w:ascii="Arial" w:hAnsi="Arial" w:cs="Arial"/>
          <w:sz w:val="32"/>
          <w:szCs w:val="32"/>
        </w:rPr>
        <w:t>selection</w:t>
      </w:r>
      <w:proofErr w:type="spellEnd"/>
      <w:proofErr w:type="gramEnd"/>
      <w:r w:rsidRPr="00051292">
        <w:rPr>
          <w:rFonts w:ascii="Arial" w:hAnsi="Arial" w:cs="Arial"/>
          <w:sz w:val="32"/>
          <w:szCs w:val="32"/>
        </w:rPr>
        <w:t xml:space="preserve">-container { </w:t>
      </w:r>
    </w:p>
    <w:p w14:paraId="3B4714C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display</w:t>
      </w:r>
      <w:proofErr w:type="spellEnd"/>
      <w:r w:rsidRPr="00051292">
        <w:rPr>
          <w:rFonts w:ascii="Arial" w:hAnsi="Arial" w:cs="Arial"/>
          <w:sz w:val="32"/>
          <w:szCs w:val="32"/>
        </w:rPr>
        <w:t xml:space="preserve">: </w:t>
      </w:r>
      <w:proofErr w:type="spellStart"/>
      <w:r w:rsidRPr="00051292">
        <w:rPr>
          <w:rFonts w:ascii="Arial" w:hAnsi="Arial" w:cs="Arial"/>
          <w:sz w:val="32"/>
          <w:szCs w:val="32"/>
        </w:rPr>
        <w:t>flex</w:t>
      </w:r>
      <w:proofErr w:type="spellEnd"/>
      <w:r w:rsidRPr="00051292">
        <w:rPr>
          <w:rFonts w:ascii="Arial" w:hAnsi="Arial" w:cs="Arial"/>
          <w:sz w:val="32"/>
          <w:szCs w:val="32"/>
        </w:rPr>
        <w:t>;</w:t>
      </w:r>
    </w:p>
    <w:p w14:paraId="30F53332"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flex-wrap</w:t>
      </w:r>
      <w:proofErr w:type="spellEnd"/>
      <w:r w:rsidRPr="00051292">
        <w:rPr>
          <w:rFonts w:ascii="Arial" w:hAnsi="Arial" w:cs="Arial"/>
          <w:sz w:val="32"/>
          <w:szCs w:val="32"/>
        </w:rPr>
        <w:t xml:space="preserve">: </w:t>
      </w:r>
      <w:proofErr w:type="spellStart"/>
      <w:r w:rsidRPr="00051292">
        <w:rPr>
          <w:rFonts w:ascii="Arial" w:hAnsi="Arial" w:cs="Arial"/>
          <w:sz w:val="32"/>
          <w:szCs w:val="32"/>
        </w:rPr>
        <w:t>wrap</w:t>
      </w:r>
      <w:proofErr w:type="spellEnd"/>
      <w:r w:rsidRPr="00051292">
        <w:rPr>
          <w:rFonts w:ascii="Arial" w:hAnsi="Arial" w:cs="Arial"/>
          <w:sz w:val="32"/>
          <w:szCs w:val="32"/>
        </w:rPr>
        <w:t>;</w:t>
      </w:r>
    </w:p>
    <w:p w14:paraId="49B9C64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justify-content</w:t>
      </w:r>
      <w:proofErr w:type="spellEnd"/>
      <w:r w:rsidRPr="00051292">
        <w:rPr>
          <w:rFonts w:ascii="Arial" w:hAnsi="Arial" w:cs="Arial"/>
          <w:sz w:val="32"/>
          <w:szCs w:val="32"/>
        </w:rPr>
        <w:t>: center;</w:t>
      </w:r>
    </w:p>
    <w:p w14:paraId="76F865B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gap: 20px;</w:t>
      </w:r>
    </w:p>
    <w:p w14:paraId="3262E1B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margin</w:t>
      </w:r>
      <w:proofErr w:type="spellEnd"/>
      <w:r w:rsidRPr="00051292">
        <w:rPr>
          <w:rFonts w:ascii="Arial" w:hAnsi="Arial" w:cs="Arial"/>
          <w:sz w:val="32"/>
          <w:szCs w:val="32"/>
        </w:rPr>
        <w:t>-top: 30px;</w:t>
      </w:r>
    </w:p>
    <w:p w14:paraId="167AFBC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071A059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gramStart"/>
      <w:r w:rsidRPr="00051292">
        <w:rPr>
          <w:rFonts w:ascii="Arial" w:hAnsi="Arial" w:cs="Arial"/>
          <w:sz w:val="32"/>
          <w:szCs w:val="32"/>
        </w:rPr>
        <w:t>.</w:t>
      </w:r>
      <w:proofErr w:type="spellStart"/>
      <w:r w:rsidRPr="00051292">
        <w:rPr>
          <w:rFonts w:ascii="Arial" w:hAnsi="Arial" w:cs="Arial"/>
          <w:sz w:val="32"/>
          <w:szCs w:val="32"/>
        </w:rPr>
        <w:t>selection</w:t>
      </w:r>
      <w:proofErr w:type="spellEnd"/>
      <w:proofErr w:type="gramEnd"/>
      <w:r w:rsidRPr="00051292">
        <w:rPr>
          <w:rFonts w:ascii="Arial" w:hAnsi="Arial" w:cs="Arial"/>
          <w:sz w:val="32"/>
          <w:szCs w:val="32"/>
        </w:rPr>
        <w:t>-box {</w:t>
      </w:r>
    </w:p>
    <w:p w14:paraId="0C564FB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xml:space="preserve">: </w:t>
      </w:r>
      <w:proofErr w:type="spellStart"/>
      <w:r w:rsidRPr="00051292">
        <w:rPr>
          <w:rFonts w:ascii="Arial" w:hAnsi="Arial" w:cs="Arial"/>
          <w:sz w:val="32"/>
          <w:szCs w:val="32"/>
        </w:rPr>
        <w:t>white</w:t>
      </w:r>
      <w:proofErr w:type="spellEnd"/>
      <w:r w:rsidRPr="00051292">
        <w:rPr>
          <w:rFonts w:ascii="Arial" w:hAnsi="Arial" w:cs="Arial"/>
          <w:sz w:val="32"/>
          <w:szCs w:val="32"/>
        </w:rPr>
        <w:t>;</w:t>
      </w:r>
    </w:p>
    <w:p w14:paraId="663C3C9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color: #333;</w:t>
      </w:r>
    </w:p>
    <w:p w14:paraId="2FECB63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20px;</w:t>
      </w:r>
    </w:p>
    <w:p w14:paraId="2717E5A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border-radius</w:t>
      </w:r>
      <w:proofErr w:type="spellEnd"/>
      <w:r w:rsidRPr="00051292">
        <w:rPr>
          <w:rFonts w:ascii="Arial" w:hAnsi="Arial" w:cs="Arial"/>
          <w:sz w:val="32"/>
          <w:szCs w:val="32"/>
        </w:rPr>
        <w:t>: 10px;</w:t>
      </w:r>
    </w:p>
    <w:p w14:paraId="5AD2FB6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width</w:t>
      </w:r>
      <w:proofErr w:type="spellEnd"/>
      <w:r w:rsidRPr="00051292">
        <w:rPr>
          <w:rFonts w:ascii="Arial" w:hAnsi="Arial" w:cs="Arial"/>
          <w:sz w:val="32"/>
          <w:szCs w:val="32"/>
        </w:rPr>
        <w:t>: 200px;</w:t>
      </w:r>
    </w:p>
    <w:p w14:paraId="6B04A62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text-align</w:t>
      </w:r>
      <w:proofErr w:type="spellEnd"/>
      <w:r w:rsidRPr="00051292">
        <w:rPr>
          <w:rFonts w:ascii="Arial" w:hAnsi="Arial" w:cs="Arial"/>
          <w:sz w:val="32"/>
          <w:szCs w:val="32"/>
        </w:rPr>
        <w:t>: center;</w:t>
      </w:r>
    </w:p>
    <w:p w14:paraId="2C66A49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cursor: pointer;</w:t>
      </w:r>
    </w:p>
    <w:p w14:paraId="78C53C3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box-</w:t>
      </w:r>
      <w:proofErr w:type="spellStart"/>
      <w:r w:rsidRPr="00051292">
        <w:rPr>
          <w:rFonts w:ascii="Arial" w:hAnsi="Arial" w:cs="Arial"/>
          <w:sz w:val="32"/>
          <w:szCs w:val="32"/>
        </w:rPr>
        <w:t>shadow</w:t>
      </w:r>
      <w:proofErr w:type="spellEnd"/>
      <w:r w:rsidRPr="00051292">
        <w:rPr>
          <w:rFonts w:ascii="Arial" w:hAnsi="Arial" w:cs="Arial"/>
          <w:sz w:val="32"/>
          <w:szCs w:val="32"/>
        </w:rPr>
        <w:t xml:space="preserve">: 0 4px 10px </w:t>
      </w:r>
      <w:proofErr w:type="spellStart"/>
      <w:proofErr w:type="gramStart"/>
      <w:r w:rsidRPr="00051292">
        <w:rPr>
          <w:rFonts w:ascii="Arial" w:hAnsi="Arial" w:cs="Arial"/>
          <w:sz w:val="32"/>
          <w:szCs w:val="32"/>
        </w:rPr>
        <w:t>rgba</w:t>
      </w:r>
      <w:proofErr w:type="spellEnd"/>
      <w:r w:rsidRPr="00051292">
        <w:rPr>
          <w:rFonts w:ascii="Arial" w:hAnsi="Arial" w:cs="Arial"/>
          <w:sz w:val="32"/>
          <w:szCs w:val="32"/>
        </w:rPr>
        <w:t>(</w:t>
      </w:r>
      <w:proofErr w:type="gramEnd"/>
      <w:r w:rsidRPr="00051292">
        <w:rPr>
          <w:rFonts w:ascii="Arial" w:hAnsi="Arial" w:cs="Arial"/>
          <w:sz w:val="32"/>
          <w:szCs w:val="32"/>
        </w:rPr>
        <w:t>0, 0, 0, 0.1);</w:t>
      </w:r>
    </w:p>
    <w:p w14:paraId="41A545B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transition</w:t>
      </w:r>
      <w:proofErr w:type="spellEnd"/>
      <w:r w:rsidRPr="00051292">
        <w:rPr>
          <w:rFonts w:ascii="Arial" w:hAnsi="Arial" w:cs="Arial"/>
          <w:sz w:val="32"/>
          <w:szCs w:val="32"/>
        </w:rPr>
        <w:t xml:space="preserve">: </w:t>
      </w:r>
      <w:proofErr w:type="spellStart"/>
      <w:r w:rsidRPr="00051292">
        <w:rPr>
          <w:rFonts w:ascii="Arial" w:hAnsi="Arial" w:cs="Arial"/>
          <w:sz w:val="32"/>
          <w:szCs w:val="32"/>
        </w:rPr>
        <w:t>transform</w:t>
      </w:r>
      <w:proofErr w:type="spellEnd"/>
      <w:r w:rsidRPr="00051292">
        <w:rPr>
          <w:rFonts w:ascii="Arial" w:hAnsi="Arial" w:cs="Arial"/>
          <w:sz w:val="32"/>
          <w:szCs w:val="32"/>
        </w:rPr>
        <w:t xml:space="preserve"> 0.3s, </w:t>
      </w:r>
      <w:proofErr w:type="spellStart"/>
      <w:r w:rsidRPr="00051292">
        <w:rPr>
          <w:rFonts w:ascii="Arial" w:hAnsi="Arial" w:cs="Arial"/>
          <w:sz w:val="32"/>
          <w:szCs w:val="32"/>
        </w:rPr>
        <w:t>background</w:t>
      </w:r>
      <w:proofErr w:type="spellEnd"/>
      <w:r w:rsidRPr="00051292">
        <w:rPr>
          <w:rFonts w:ascii="Arial" w:hAnsi="Arial" w:cs="Arial"/>
          <w:sz w:val="32"/>
          <w:szCs w:val="32"/>
        </w:rPr>
        <w:t xml:space="preserve"> 0.3s;</w:t>
      </w:r>
    </w:p>
    <w:p w14:paraId="7C6FFE4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6F7BD01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gramStart"/>
      <w:r w:rsidRPr="00051292">
        <w:rPr>
          <w:rFonts w:ascii="Arial" w:hAnsi="Arial" w:cs="Arial"/>
          <w:sz w:val="32"/>
          <w:szCs w:val="32"/>
        </w:rPr>
        <w:t>.</w:t>
      </w:r>
      <w:proofErr w:type="spellStart"/>
      <w:r w:rsidRPr="00051292">
        <w:rPr>
          <w:rFonts w:ascii="Arial" w:hAnsi="Arial" w:cs="Arial"/>
          <w:sz w:val="32"/>
          <w:szCs w:val="32"/>
        </w:rPr>
        <w:t>selection</w:t>
      </w:r>
      <w:proofErr w:type="spellEnd"/>
      <w:proofErr w:type="gramEnd"/>
      <w:r w:rsidRPr="00051292">
        <w:rPr>
          <w:rFonts w:ascii="Arial" w:hAnsi="Arial" w:cs="Arial"/>
          <w:sz w:val="32"/>
          <w:szCs w:val="32"/>
        </w:rPr>
        <w:t xml:space="preserve">-box </w:t>
      </w:r>
      <w:proofErr w:type="spellStart"/>
      <w:r w:rsidRPr="00051292">
        <w:rPr>
          <w:rFonts w:ascii="Arial" w:hAnsi="Arial" w:cs="Arial"/>
          <w:sz w:val="32"/>
          <w:szCs w:val="32"/>
        </w:rPr>
        <w:t>img</w:t>
      </w:r>
      <w:proofErr w:type="spellEnd"/>
      <w:r w:rsidRPr="00051292">
        <w:rPr>
          <w:rFonts w:ascii="Arial" w:hAnsi="Arial" w:cs="Arial"/>
          <w:sz w:val="32"/>
          <w:szCs w:val="32"/>
        </w:rPr>
        <w:t xml:space="preserve"> {</w:t>
      </w:r>
    </w:p>
    <w:p w14:paraId="7BEB404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width</w:t>
      </w:r>
      <w:proofErr w:type="spellEnd"/>
      <w:r w:rsidRPr="00051292">
        <w:rPr>
          <w:rFonts w:ascii="Arial" w:hAnsi="Arial" w:cs="Arial"/>
          <w:sz w:val="32"/>
          <w:szCs w:val="32"/>
        </w:rPr>
        <w:t>: 100%;</w:t>
      </w:r>
    </w:p>
    <w:p w14:paraId="0B0E8F2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height</w:t>
      </w:r>
      <w:proofErr w:type="spellEnd"/>
      <w:r w:rsidRPr="00051292">
        <w:rPr>
          <w:rFonts w:ascii="Arial" w:hAnsi="Arial" w:cs="Arial"/>
          <w:sz w:val="32"/>
          <w:szCs w:val="32"/>
        </w:rPr>
        <w:t>: auto;</w:t>
      </w:r>
    </w:p>
    <w:p w14:paraId="4895D801"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border-radius</w:t>
      </w:r>
      <w:proofErr w:type="spellEnd"/>
      <w:r w:rsidRPr="00051292">
        <w:rPr>
          <w:rFonts w:ascii="Arial" w:hAnsi="Arial" w:cs="Arial"/>
          <w:sz w:val="32"/>
          <w:szCs w:val="32"/>
        </w:rPr>
        <w:t>: 5px;</w:t>
      </w:r>
    </w:p>
    <w:p w14:paraId="378C713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margin</w:t>
      </w:r>
      <w:proofErr w:type="spellEnd"/>
      <w:r w:rsidRPr="00051292">
        <w:rPr>
          <w:rFonts w:ascii="Arial" w:hAnsi="Arial" w:cs="Arial"/>
          <w:sz w:val="32"/>
          <w:szCs w:val="32"/>
        </w:rPr>
        <w:t>-bottom: 10px;</w:t>
      </w:r>
    </w:p>
    <w:p w14:paraId="21E0E09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4B14D9D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gramStart"/>
      <w:r w:rsidRPr="00051292">
        <w:rPr>
          <w:rFonts w:ascii="Arial" w:hAnsi="Arial" w:cs="Arial"/>
          <w:sz w:val="32"/>
          <w:szCs w:val="32"/>
        </w:rPr>
        <w:t>.</w:t>
      </w:r>
      <w:proofErr w:type="spellStart"/>
      <w:r w:rsidRPr="00051292">
        <w:rPr>
          <w:rFonts w:ascii="Arial" w:hAnsi="Arial" w:cs="Arial"/>
          <w:sz w:val="32"/>
          <w:szCs w:val="32"/>
        </w:rPr>
        <w:t>selection</w:t>
      </w:r>
      <w:proofErr w:type="gramEnd"/>
      <w:r w:rsidRPr="00051292">
        <w:rPr>
          <w:rFonts w:ascii="Arial" w:hAnsi="Arial" w:cs="Arial"/>
          <w:sz w:val="32"/>
          <w:szCs w:val="32"/>
        </w:rPr>
        <w:t>-box:hover</w:t>
      </w:r>
      <w:proofErr w:type="spellEnd"/>
      <w:r w:rsidRPr="00051292">
        <w:rPr>
          <w:rFonts w:ascii="Arial" w:hAnsi="Arial" w:cs="Arial"/>
          <w:sz w:val="32"/>
          <w:szCs w:val="32"/>
        </w:rPr>
        <w:t xml:space="preserve"> {</w:t>
      </w:r>
    </w:p>
    <w:p w14:paraId="79F711C1"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transform</w:t>
      </w:r>
      <w:proofErr w:type="spellEnd"/>
      <w:r w:rsidRPr="00051292">
        <w:rPr>
          <w:rFonts w:ascii="Arial" w:hAnsi="Arial" w:cs="Arial"/>
          <w:sz w:val="32"/>
          <w:szCs w:val="32"/>
        </w:rPr>
        <w:t xml:space="preserve">: </w:t>
      </w:r>
      <w:proofErr w:type="spellStart"/>
      <w:proofErr w:type="gramStart"/>
      <w:r w:rsidRPr="00051292">
        <w:rPr>
          <w:rFonts w:ascii="Arial" w:hAnsi="Arial" w:cs="Arial"/>
          <w:sz w:val="32"/>
          <w:szCs w:val="32"/>
        </w:rPr>
        <w:t>scale</w:t>
      </w:r>
      <w:proofErr w:type="spellEnd"/>
      <w:r w:rsidRPr="00051292">
        <w:rPr>
          <w:rFonts w:ascii="Arial" w:hAnsi="Arial" w:cs="Arial"/>
          <w:sz w:val="32"/>
          <w:szCs w:val="32"/>
        </w:rPr>
        <w:t>(</w:t>
      </w:r>
      <w:proofErr w:type="gramEnd"/>
      <w:r w:rsidRPr="00051292">
        <w:rPr>
          <w:rFonts w:ascii="Arial" w:hAnsi="Arial" w:cs="Arial"/>
          <w:sz w:val="32"/>
          <w:szCs w:val="32"/>
        </w:rPr>
        <w:t>1.05);</w:t>
      </w:r>
    </w:p>
    <w:p w14:paraId="16711FD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lastRenderedPageBreak/>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linear-</w:t>
      </w:r>
      <w:proofErr w:type="spellStart"/>
      <w:proofErr w:type="gramStart"/>
      <w:r w:rsidRPr="00051292">
        <w:rPr>
          <w:rFonts w:ascii="Arial" w:hAnsi="Arial" w:cs="Arial"/>
          <w:sz w:val="32"/>
          <w:szCs w:val="32"/>
        </w:rPr>
        <w:t>gradient</w:t>
      </w:r>
      <w:proofErr w:type="spellEnd"/>
      <w:r w:rsidRPr="00051292">
        <w:rPr>
          <w:rFonts w:ascii="Arial" w:hAnsi="Arial" w:cs="Arial"/>
          <w:sz w:val="32"/>
          <w:szCs w:val="32"/>
        </w:rPr>
        <w:t>(</w:t>
      </w:r>
      <w:proofErr w:type="gramEnd"/>
      <w:r w:rsidRPr="00051292">
        <w:rPr>
          <w:rFonts w:ascii="Arial" w:hAnsi="Arial" w:cs="Arial"/>
          <w:sz w:val="32"/>
          <w:szCs w:val="32"/>
        </w:rPr>
        <w:t>45deg, #ff66c4, #00b4d8, #7b2cbf);</w:t>
      </w:r>
    </w:p>
    <w:p w14:paraId="0CDF1F0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color: </w:t>
      </w:r>
      <w:proofErr w:type="spellStart"/>
      <w:r w:rsidRPr="00051292">
        <w:rPr>
          <w:rFonts w:ascii="Arial" w:hAnsi="Arial" w:cs="Arial"/>
          <w:sz w:val="32"/>
          <w:szCs w:val="32"/>
        </w:rPr>
        <w:t>white</w:t>
      </w:r>
      <w:proofErr w:type="spellEnd"/>
      <w:r w:rsidRPr="00051292">
        <w:rPr>
          <w:rFonts w:ascii="Arial" w:hAnsi="Arial" w:cs="Arial"/>
          <w:sz w:val="32"/>
          <w:szCs w:val="32"/>
        </w:rPr>
        <w:t>;</w:t>
      </w:r>
    </w:p>
    <w:p w14:paraId="66B4F6B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4769179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footer</w:t>
      </w:r>
      <w:proofErr w:type="spellEnd"/>
      <w:r w:rsidRPr="00051292">
        <w:rPr>
          <w:rFonts w:ascii="Arial" w:hAnsi="Arial" w:cs="Arial"/>
          <w:sz w:val="32"/>
          <w:szCs w:val="32"/>
        </w:rPr>
        <w:t xml:space="preserve"> {</w:t>
      </w:r>
    </w:p>
    <w:p w14:paraId="25BB6256" w14:textId="76753E89"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proofErr w:type="gramStart"/>
      <w:r w:rsidRPr="00051292">
        <w:rPr>
          <w:rFonts w:ascii="Arial" w:hAnsi="Arial" w:cs="Arial"/>
          <w:sz w:val="32"/>
          <w:szCs w:val="32"/>
        </w:rPr>
        <w:t>background:linear</w:t>
      </w:r>
      <w:proofErr w:type="gramEnd"/>
      <w:r w:rsidRPr="00051292">
        <w:rPr>
          <w:rFonts w:ascii="Arial" w:hAnsi="Arial" w:cs="Arial"/>
          <w:sz w:val="32"/>
          <w:szCs w:val="32"/>
        </w:rPr>
        <w:t>-gradient</w:t>
      </w:r>
      <w:proofErr w:type="spellEnd"/>
      <w:r w:rsidRPr="00051292">
        <w:rPr>
          <w:rFonts w:ascii="Arial" w:hAnsi="Arial" w:cs="Arial"/>
          <w:sz w:val="32"/>
          <w:szCs w:val="32"/>
        </w:rPr>
        <w:t>(45deg, #7b2cbf, #00b4d8, #ff66c4);</w:t>
      </w:r>
    </w:p>
    <w:p w14:paraId="20B84C9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color: </w:t>
      </w:r>
      <w:proofErr w:type="spellStart"/>
      <w:r w:rsidRPr="00051292">
        <w:rPr>
          <w:rFonts w:ascii="Arial" w:hAnsi="Arial" w:cs="Arial"/>
          <w:sz w:val="32"/>
          <w:szCs w:val="32"/>
        </w:rPr>
        <w:t>white</w:t>
      </w:r>
      <w:proofErr w:type="spellEnd"/>
      <w:r w:rsidRPr="00051292">
        <w:rPr>
          <w:rFonts w:ascii="Arial" w:hAnsi="Arial" w:cs="Arial"/>
          <w:sz w:val="32"/>
          <w:szCs w:val="32"/>
        </w:rPr>
        <w:t>;</w:t>
      </w:r>
    </w:p>
    <w:p w14:paraId="595F246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text-align</w:t>
      </w:r>
      <w:proofErr w:type="spellEnd"/>
      <w:r w:rsidRPr="00051292">
        <w:rPr>
          <w:rFonts w:ascii="Arial" w:hAnsi="Arial" w:cs="Arial"/>
          <w:sz w:val="32"/>
          <w:szCs w:val="32"/>
        </w:rPr>
        <w:t>: center;</w:t>
      </w:r>
    </w:p>
    <w:p w14:paraId="320484A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10px 0;</w:t>
      </w:r>
    </w:p>
    <w:p w14:paraId="72627A9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margin</w:t>
      </w:r>
      <w:proofErr w:type="spellEnd"/>
      <w:r w:rsidRPr="00051292">
        <w:rPr>
          <w:rFonts w:ascii="Arial" w:hAnsi="Arial" w:cs="Arial"/>
          <w:sz w:val="32"/>
          <w:szCs w:val="32"/>
        </w:rPr>
        <w:t>-top: 20px;</w:t>
      </w:r>
    </w:p>
    <w:p w14:paraId="4707122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7551689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 Estilos para el botón de regreso */</w:t>
      </w:r>
    </w:p>
    <w:p w14:paraId="4F27638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gramStart"/>
      <w:r w:rsidRPr="00051292">
        <w:rPr>
          <w:rFonts w:ascii="Arial" w:hAnsi="Arial" w:cs="Arial"/>
          <w:sz w:val="32"/>
          <w:szCs w:val="32"/>
        </w:rPr>
        <w:t>.</w:t>
      </w:r>
      <w:proofErr w:type="spellStart"/>
      <w:r w:rsidRPr="00051292">
        <w:rPr>
          <w:rFonts w:ascii="Arial" w:hAnsi="Arial" w:cs="Arial"/>
          <w:sz w:val="32"/>
          <w:szCs w:val="32"/>
        </w:rPr>
        <w:t>button</w:t>
      </w:r>
      <w:proofErr w:type="spellEnd"/>
      <w:proofErr w:type="gramEnd"/>
      <w:r w:rsidRPr="00051292">
        <w:rPr>
          <w:rFonts w:ascii="Arial" w:hAnsi="Arial" w:cs="Arial"/>
          <w:sz w:val="32"/>
          <w:szCs w:val="32"/>
        </w:rPr>
        <w:t>-container {</w:t>
      </w:r>
    </w:p>
    <w:p w14:paraId="3522A5E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margin</w:t>
      </w:r>
      <w:proofErr w:type="spellEnd"/>
      <w:r w:rsidRPr="00051292">
        <w:rPr>
          <w:rFonts w:ascii="Arial" w:hAnsi="Arial" w:cs="Arial"/>
          <w:sz w:val="32"/>
          <w:szCs w:val="32"/>
        </w:rPr>
        <w:t>-top: 30px;</w:t>
      </w:r>
    </w:p>
    <w:p w14:paraId="0D44A4E2"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1D762A8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gramStart"/>
      <w:r w:rsidRPr="00051292">
        <w:rPr>
          <w:rFonts w:ascii="Arial" w:hAnsi="Arial" w:cs="Arial"/>
          <w:sz w:val="32"/>
          <w:szCs w:val="32"/>
        </w:rPr>
        <w:t>.</w:t>
      </w:r>
      <w:proofErr w:type="spellStart"/>
      <w:r w:rsidRPr="00051292">
        <w:rPr>
          <w:rFonts w:ascii="Arial" w:hAnsi="Arial" w:cs="Arial"/>
          <w:sz w:val="32"/>
          <w:szCs w:val="32"/>
        </w:rPr>
        <w:t>button</w:t>
      </w:r>
      <w:proofErr w:type="spellEnd"/>
      <w:proofErr w:type="gramEnd"/>
      <w:r w:rsidRPr="00051292">
        <w:rPr>
          <w:rFonts w:ascii="Arial" w:hAnsi="Arial" w:cs="Arial"/>
          <w:sz w:val="32"/>
          <w:szCs w:val="32"/>
        </w:rPr>
        <w:t>-container a {</w:t>
      </w:r>
    </w:p>
    <w:p w14:paraId="594A27E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display</w:t>
      </w:r>
      <w:proofErr w:type="spellEnd"/>
      <w:r w:rsidRPr="00051292">
        <w:rPr>
          <w:rFonts w:ascii="Arial" w:hAnsi="Arial" w:cs="Arial"/>
          <w:sz w:val="32"/>
          <w:szCs w:val="32"/>
        </w:rPr>
        <w:t xml:space="preserve">: </w:t>
      </w:r>
      <w:proofErr w:type="spellStart"/>
      <w:r w:rsidRPr="00051292">
        <w:rPr>
          <w:rFonts w:ascii="Arial" w:hAnsi="Arial" w:cs="Arial"/>
          <w:sz w:val="32"/>
          <w:szCs w:val="32"/>
        </w:rPr>
        <w:t>inline</w:t>
      </w:r>
      <w:proofErr w:type="spellEnd"/>
      <w:r w:rsidRPr="00051292">
        <w:rPr>
          <w:rFonts w:ascii="Arial" w:hAnsi="Arial" w:cs="Arial"/>
          <w:sz w:val="32"/>
          <w:szCs w:val="32"/>
        </w:rPr>
        <w:t>-block;</w:t>
      </w:r>
    </w:p>
    <w:p w14:paraId="0CE99ED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padding</w:t>
      </w:r>
      <w:proofErr w:type="spellEnd"/>
      <w:r w:rsidRPr="00051292">
        <w:rPr>
          <w:rFonts w:ascii="Arial" w:hAnsi="Arial" w:cs="Arial"/>
          <w:sz w:val="32"/>
          <w:szCs w:val="32"/>
        </w:rPr>
        <w:t>: 10px 20px;</w:t>
      </w:r>
    </w:p>
    <w:p w14:paraId="798044D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linear-</w:t>
      </w:r>
      <w:proofErr w:type="spellStart"/>
      <w:proofErr w:type="gramStart"/>
      <w:r w:rsidRPr="00051292">
        <w:rPr>
          <w:rFonts w:ascii="Arial" w:hAnsi="Arial" w:cs="Arial"/>
          <w:sz w:val="32"/>
          <w:szCs w:val="32"/>
        </w:rPr>
        <w:t>gradient</w:t>
      </w:r>
      <w:proofErr w:type="spellEnd"/>
      <w:r w:rsidRPr="00051292">
        <w:rPr>
          <w:rFonts w:ascii="Arial" w:hAnsi="Arial" w:cs="Arial"/>
          <w:sz w:val="32"/>
          <w:szCs w:val="32"/>
        </w:rPr>
        <w:t>(</w:t>
      </w:r>
      <w:proofErr w:type="gramEnd"/>
      <w:r w:rsidRPr="00051292">
        <w:rPr>
          <w:rFonts w:ascii="Arial" w:hAnsi="Arial" w:cs="Arial"/>
          <w:sz w:val="32"/>
          <w:szCs w:val="32"/>
        </w:rPr>
        <w:t>45deg, #7b2cbf, #00b4d8, #ff66c4);</w:t>
      </w:r>
    </w:p>
    <w:p w14:paraId="48DF0EE1"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color: </w:t>
      </w:r>
      <w:proofErr w:type="spellStart"/>
      <w:r w:rsidRPr="00051292">
        <w:rPr>
          <w:rFonts w:ascii="Arial" w:hAnsi="Arial" w:cs="Arial"/>
          <w:sz w:val="32"/>
          <w:szCs w:val="32"/>
        </w:rPr>
        <w:t>white</w:t>
      </w:r>
      <w:proofErr w:type="spellEnd"/>
      <w:r w:rsidRPr="00051292">
        <w:rPr>
          <w:rFonts w:ascii="Arial" w:hAnsi="Arial" w:cs="Arial"/>
          <w:sz w:val="32"/>
          <w:szCs w:val="32"/>
        </w:rPr>
        <w:t>;</w:t>
      </w:r>
    </w:p>
    <w:p w14:paraId="304AAEE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text-decoration</w:t>
      </w:r>
      <w:proofErr w:type="spellEnd"/>
      <w:r w:rsidRPr="00051292">
        <w:rPr>
          <w:rFonts w:ascii="Arial" w:hAnsi="Arial" w:cs="Arial"/>
          <w:sz w:val="32"/>
          <w:szCs w:val="32"/>
        </w:rPr>
        <w:t xml:space="preserve">: </w:t>
      </w:r>
      <w:proofErr w:type="spellStart"/>
      <w:r w:rsidRPr="00051292">
        <w:rPr>
          <w:rFonts w:ascii="Arial" w:hAnsi="Arial" w:cs="Arial"/>
          <w:sz w:val="32"/>
          <w:szCs w:val="32"/>
        </w:rPr>
        <w:t>none</w:t>
      </w:r>
      <w:proofErr w:type="spellEnd"/>
      <w:r w:rsidRPr="00051292">
        <w:rPr>
          <w:rFonts w:ascii="Arial" w:hAnsi="Arial" w:cs="Arial"/>
          <w:sz w:val="32"/>
          <w:szCs w:val="32"/>
        </w:rPr>
        <w:t>;</w:t>
      </w:r>
    </w:p>
    <w:p w14:paraId="3C255DC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border-radius</w:t>
      </w:r>
      <w:proofErr w:type="spellEnd"/>
      <w:r w:rsidRPr="00051292">
        <w:rPr>
          <w:rFonts w:ascii="Arial" w:hAnsi="Arial" w:cs="Arial"/>
          <w:sz w:val="32"/>
          <w:szCs w:val="32"/>
        </w:rPr>
        <w:t>: 5px;</w:t>
      </w:r>
    </w:p>
    <w:p w14:paraId="008AED5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transition</w:t>
      </w:r>
      <w:proofErr w:type="spellEnd"/>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xml:space="preserve"> 0.3s;</w:t>
      </w:r>
    </w:p>
    <w:p w14:paraId="6CC0D55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3CC61CB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gramStart"/>
      <w:r w:rsidRPr="00051292">
        <w:rPr>
          <w:rFonts w:ascii="Arial" w:hAnsi="Arial" w:cs="Arial"/>
          <w:sz w:val="32"/>
          <w:szCs w:val="32"/>
        </w:rPr>
        <w:t>.</w:t>
      </w:r>
      <w:proofErr w:type="spellStart"/>
      <w:r w:rsidRPr="00051292">
        <w:rPr>
          <w:rFonts w:ascii="Arial" w:hAnsi="Arial" w:cs="Arial"/>
          <w:sz w:val="32"/>
          <w:szCs w:val="32"/>
        </w:rPr>
        <w:t>button</w:t>
      </w:r>
      <w:proofErr w:type="spellEnd"/>
      <w:proofErr w:type="gramEnd"/>
      <w:r w:rsidRPr="00051292">
        <w:rPr>
          <w:rFonts w:ascii="Arial" w:hAnsi="Arial" w:cs="Arial"/>
          <w:sz w:val="32"/>
          <w:szCs w:val="32"/>
        </w:rPr>
        <w:t>-container a:hover {</w:t>
      </w:r>
    </w:p>
    <w:p w14:paraId="1747717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roofErr w:type="spellStart"/>
      <w:r w:rsidRPr="00051292">
        <w:rPr>
          <w:rFonts w:ascii="Arial" w:hAnsi="Arial" w:cs="Arial"/>
          <w:sz w:val="32"/>
          <w:szCs w:val="32"/>
        </w:rPr>
        <w:t>background</w:t>
      </w:r>
      <w:proofErr w:type="spellEnd"/>
      <w:r w:rsidRPr="00051292">
        <w:rPr>
          <w:rFonts w:ascii="Arial" w:hAnsi="Arial" w:cs="Arial"/>
          <w:sz w:val="32"/>
          <w:szCs w:val="32"/>
        </w:rPr>
        <w:t>: linear-</w:t>
      </w:r>
      <w:proofErr w:type="spellStart"/>
      <w:proofErr w:type="gramStart"/>
      <w:r w:rsidRPr="00051292">
        <w:rPr>
          <w:rFonts w:ascii="Arial" w:hAnsi="Arial" w:cs="Arial"/>
          <w:sz w:val="32"/>
          <w:szCs w:val="32"/>
        </w:rPr>
        <w:t>gradient</w:t>
      </w:r>
      <w:proofErr w:type="spellEnd"/>
      <w:r w:rsidRPr="00051292">
        <w:rPr>
          <w:rFonts w:ascii="Arial" w:hAnsi="Arial" w:cs="Arial"/>
          <w:sz w:val="32"/>
          <w:szCs w:val="32"/>
        </w:rPr>
        <w:t>(</w:t>
      </w:r>
      <w:proofErr w:type="gramEnd"/>
      <w:r w:rsidRPr="00051292">
        <w:rPr>
          <w:rFonts w:ascii="Arial" w:hAnsi="Arial" w:cs="Arial"/>
          <w:sz w:val="32"/>
          <w:szCs w:val="32"/>
        </w:rPr>
        <w:t>45deg, #ff66c4, #00b4d8, #7b2cbf);</w:t>
      </w:r>
    </w:p>
    <w:p w14:paraId="2AD8C0C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w:t>
      </w:r>
    </w:p>
    <w:p w14:paraId="5868E81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style</w:t>
      </w:r>
      <w:proofErr w:type="spellEnd"/>
      <w:r w:rsidRPr="00051292">
        <w:rPr>
          <w:rFonts w:ascii="Arial" w:hAnsi="Arial" w:cs="Arial"/>
          <w:sz w:val="32"/>
          <w:szCs w:val="32"/>
        </w:rPr>
        <w:t>&gt;</w:t>
      </w:r>
    </w:p>
    <w:p w14:paraId="4B9B901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&lt;/head&gt;</w:t>
      </w:r>
    </w:p>
    <w:p w14:paraId="29F4B4B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&lt;</w:t>
      </w:r>
      <w:proofErr w:type="spellStart"/>
      <w:r w:rsidRPr="00051292">
        <w:rPr>
          <w:rFonts w:ascii="Arial" w:hAnsi="Arial" w:cs="Arial"/>
          <w:sz w:val="32"/>
          <w:szCs w:val="32"/>
        </w:rPr>
        <w:t>body</w:t>
      </w:r>
      <w:proofErr w:type="spellEnd"/>
      <w:r w:rsidRPr="00051292">
        <w:rPr>
          <w:rFonts w:ascii="Arial" w:hAnsi="Arial" w:cs="Arial"/>
          <w:sz w:val="32"/>
          <w:szCs w:val="32"/>
        </w:rPr>
        <w:t>&gt;</w:t>
      </w:r>
    </w:p>
    <w:p w14:paraId="2BC617A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header</w:t>
      </w:r>
      <w:proofErr w:type="spellEnd"/>
      <w:r w:rsidRPr="00051292">
        <w:rPr>
          <w:rFonts w:ascii="Arial" w:hAnsi="Arial" w:cs="Arial"/>
          <w:sz w:val="32"/>
          <w:szCs w:val="32"/>
        </w:rPr>
        <w:t>&gt;</w:t>
      </w:r>
    </w:p>
    <w:p w14:paraId="6985C0C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&lt;h1&gt;Bienvenido a NEONET&lt;/h1&gt;</w:t>
      </w:r>
    </w:p>
    <w:p w14:paraId="4B414FB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&lt;p&gt;La IA de tu día a día&lt;/p&gt;</w:t>
      </w:r>
    </w:p>
    <w:p w14:paraId="239CB70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header</w:t>
      </w:r>
      <w:proofErr w:type="spellEnd"/>
      <w:r w:rsidRPr="00051292">
        <w:rPr>
          <w:rFonts w:ascii="Arial" w:hAnsi="Arial" w:cs="Arial"/>
          <w:sz w:val="32"/>
          <w:szCs w:val="32"/>
        </w:rPr>
        <w:t>&gt;</w:t>
      </w:r>
    </w:p>
    <w:p w14:paraId="4E26C902" w14:textId="77777777" w:rsidR="00051292" w:rsidRPr="00051292" w:rsidRDefault="00051292" w:rsidP="00051292">
      <w:pPr>
        <w:jc w:val="both"/>
        <w:rPr>
          <w:rFonts w:ascii="Arial" w:hAnsi="Arial" w:cs="Arial"/>
          <w:sz w:val="32"/>
          <w:szCs w:val="32"/>
        </w:rPr>
      </w:pPr>
    </w:p>
    <w:p w14:paraId="40FA2B6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main</w:t>
      </w:r>
      <w:proofErr w:type="spellEnd"/>
      <w:r w:rsidRPr="00051292">
        <w:rPr>
          <w:rFonts w:ascii="Arial" w:hAnsi="Arial" w:cs="Arial"/>
          <w:sz w:val="32"/>
          <w:szCs w:val="32"/>
        </w:rPr>
        <w:t>&gt;</w:t>
      </w:r>
    </w:p>
    <w:p w14:paraId="58606B9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 xml:space="preserve"> </w:t>
      </w:r>
      <w:proofErr w:type="spellStart"/>
      <w:r w:rsidRPr="00051292">
        <w:rPr>
          <w:rFonts w:ascii="Arial" w:hAnsi="Arial" w:cs="Arial"/>
          <w:sz w:val="32"/>
          <w:szCs w:val="32"/>
        </w:rPr>
        <w:t>class</w:t>
      </w:r>
      <w:proofErr w:type="spellEnd"/>
      <w:r w:rsidRPr="00051292">
        <w:rPr>
          <w:rFonts w:ascii="Arial" w:hAnsi="Arial" w:cs="Arial"/>
          <w:sz w:val="32"/>
          <w:szCs w:val="32"/>
        </w:rPr>
        <w:t>="</w:t>
      </w:r>
      <w:proofErr w:type="spellStart"/>
      <w:r w:rsidRPr="00051292">
        <w:rPr>
          <w:rFonts w:ascii="Arial" w:hAnsi="Arial" w:cs="Arial"/>
          <w:sz w:val="32"/>
          <w:szCs w:val="32"/>
        </w:rPr>
        <w:t>selection</w:t>
      </w:r>
      <w:proofErr w:type="spellEnd"/>
      <w:r w:rsidRPr="00051292">
        <w:rPr>
          <w:rFonts w:ascii="Arial" w:hAnsi="Arial" w:cs="Arial"/>
          <w:sz w:val="32"/>
          <w:szCs w:val="32"/>
        </w:rPr>
        <w:t>-container"&gt;</w:t>
      </w:r>
    </w:p>
    <w:p w14:paraId="060CFAF2"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 xml:space="preserve"> </w:t>
      </w:r>
      <w:proofErr w:type="spellStart"/>
      <w:r w:rsidRPr="00051292">
        <w:rPr>
          <w:rFonts w:ascii="Arial" w:hAnsi="Arial" w:cs="Arial"/>
          <w:sz w:val="32"/>
          <w:szCs w:val="32"/>
        </w:rPr>
        <w:t>class</w:t>
      </w:r>
      <w:proofErr w:type="spellEnd"/>
      <w:r w:rsidRPr="00051292">
        <w:rPr>
          <w:rFonts w:ascii="Arial" w:hAnsi="Arial" w:cs="Arial"/>
          <w:sz w:val="32"/>
          <w:szCs w:val="32"/>
        </w:rPr>
        <w:t>="</w:t>
      </w:r>
      <w:proofErr w:type="spellStart"/>
      <w:r w:rsidRPr="00051292">
        <w:rPr>
          <w:rFonts w:ascii="Arial" w:hAnsi="Arial" w:cs="Arial"/>
          <w:sz w:val="32"/>
          <w:szCs w:val="32"/>
        </w:rPr>
        <w:t>selection</w:t>
      </w:r>
      <w:proofErr w:type="spellEnd"/>
      <w:r w:rsidRPr="00051292">
        <w:rPr>
          <w:rFonts w:ascii="Arial" w:hAnsi="Arial" w:cs="Arial"/>
          <w:sz w:val="32"/>
          <w:szCs w:val="32"/>
        </w:rPr>
        <w:t>-box"&gt;</w:t>
      </w:r>
    </w:p>
    <w:p w14:paraId="3B03BD0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img</w:t>
      </w:r>
      <w:proofErr w:type="spellEnd"/>
      <w:r w:rsidRPr="00051292">
        <w:rPr>
          <w:rFonts w:ascii="Arial" w:hAnsi="Arial" w:cs="Arial"/>
          <w:sz w:val="32"/>
          <w:szCs w:val="32"/>
        </w:rPr>
        <w:t xml:space="preserve"> </w:t>
      </w:r>
      <w:proofErr w:type="spellStart"/>
      <w:r w:rsidRPr="00051292">
        <w:rPr>
          <w:rFonts w:ascii="Arial" w:hAnsi="Arial" w:cs="Arial"/>
          <w:sz w:val="32"/>
          <w:szCs w:val="32"/>
        </w:rPr>
        <w:t>src</w:t>
      </w:r>
      <w:proofErr w:type="spellEnd"/>
      <w:r w:rsidRPr="00051292">
        <w:rPr>
          <w:rFonts w:ascii="Arial" w:hAnsi="Arial" w:cs="Arial"/>
          <w:sz w:val="32"/>
          <w:szCs w:val="32"/>
        </w:rPr>
        <w:t xml:space="preserve">="https://cdn-icons-png.flaticon.com/512/8984/8984819.png" </w:t>
      </w:r>
      <w:proofErr w:type="spellStart"/>
      <w:r w:rsidRPr="00051292">
        <w:rPr>
          <w:rFonts w:ascii="Arial" w:hAnsi="Arial" w:cs="Arial"/>
          <w:sz w:val="32"/>
          <w:szCs w:val="32"/>
        </w:rPr>
        <w:t>alt</w:t>
      </w:r>
      <w:proofErr w:type="spellEnd"/>
      <w:r w:rsidRPr="00051292">
        <w:rPr>
          <w:rFonts w:ascii="Arial" w:hAnsi="Arial" w:cs="Arial"/>
          <w:sz w:val="32"/>
          <w:szCs w:val="32"/>
        </w:rPr>
        <w:t>="Discapacidad Visual"&gt;</w:t>
      </w:r>
    </w:p>
    <w:p w14:paraId="19778857"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&lt;h3&gt;Discapacidad Visual&lt;/h3&gt;</w:t>
      </w:r>
    </w:p>
    <w:p w14:paraId="19B6406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&lt;p&gt;Recursos y herramientas para la educación de personas con discapacidad </w:t>
      </w:r>
      <w:proofErr w:type="gramStart"/>
      <w:r w:rsidRPr="00051292">
        <w:rPr>
          <w:rFonts w:ascii="Arial" w:hAnsi="Arial" w:cs="Arial"/>
          <w:sz w:val="32"/>
          <w:szCs w:val="32"/>
        </w:rPr>
        <w:t>visual.&lt;</w:t>
      </w:r>
      <w:proofErr w:type="gramEnd"/>
      <w:r w:rsidRPr="00051292">
        <w:rPr>
          <w:rFonts w:ascii="Arial" w:hAnsi="Arial" w:cs="Arial"/>
          <w:sz w:val="32"/>
          <w:szCs w:val="32"/>
        </w:rPr>
        <w:t>/p&gt;</w:t>
      </w:r>
    </w:p>
    <w:p w14:paraId="7FD2991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4D48257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 xml:space="preserve"> </w:t>
      </w:r>
      <w:proofErr w:type="spellStart"/>
      <w:r w:rsidRPr="00051292">
        <w:rPr>
          <w:rFonts w:ascii="Arial" w:hAnsi="Arial" w:cs="Arial"/>
          <w:sz w:val="32"/>
          <w:szCs w:val="32"/>
        </w:rPr>
        <w:t>class</w:t>
      </w:r>
      <w:proofErr w:type="spellEnd"/>
      <w:r w:rsidRPr="00051292">
        <w:rPr>
          <w:rFonts w:ascii="Arial" w:hAnsi="Arial" w:cs="Arial"/>
          <w:sz w:val="32"/>
          <w:szCs w:val="32"/>
        </w:rPr>
        <w:t>="</w:t>
      </w:r>
      <w:proofErr w:type="spellStart"/>
      <w:r w:rsidRPr="00051292">
        <w:rPr>
          <w:rFonts w:ascii="Arial" w:hAnsi="Arial" w:cs="Arial"/>
          <w:sz w:val="32"/>
          <w:szCs w:val="32"/>
        </w:rPr>
        <w:t>selection</w:t>
      </w:r>
      <w:proofErr w:type="spellEnd"/>
      <w:r w:rsidRPr="00051292">
        <w:rPr>
          <w:rFonts w:ascii="Arial" w:hAnsi="Arial" w:cs="Arial"/>
          <w:sz w:val="32"/>
          <w:szCs w:val="32"/>
        </w:rPr>
        <w:t>-box"&gt;</w:t>
      </w:r>
    </w:p>
    <w:p w14:paraId="63D1B72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img</w:t>
      </w:r>
      <w:proofErr w:type="spellEnd"/>
      <w:r w:rsidRPr="00051292">
        <w:rPr>
          <w:rFonts w:ascii="Arial" w:hAnsi="Arial" w:cs="Arial"/>
          <w:sz w:val="32"/>
          <w:szCs w:val="32"/>
        </w:rPr>
        <w:t xml:space="preserve"> </w:t>
      </w:r>
      <w:proofErr w:type="spellStart"/>
      <w:r w:rsidRPr="00051292">
        <w:rPr>
          <w:rFonts w:ascii="Arial" w:hAnsi="Arial" w:cs="Arial"/>
          <w:sz w:val="32"/>
          <w:szCs w:val="32"/>
        </w:rPr>
        <w:t>src</w:t>
      </w:r>
      <w:proofErr w:type="spellEnd"/>
      <w:r w:rsidRPr="00051292">
        <w:rPr>
          <w:rFonts w:ascii="Arial" w:hAnsi="Arial" w:cs="Arial"/>
          <w:sz w:val="32"/>
          <w:szCs w:val="32"/>
        </w:rPr>
        <w:t xml:space="preserve">="https://cdn-icons-png.flaticon.com/512/8984/8984696.png" </w:t>
      </w:r>
      <w:proofErr w:type="spellStart"/>
      <w:r w:rsidRPr="00051292">
        <w:rPr>
          <w:rFonts w:ascii="Arial" w:hAnsi="Arial" w:cs="Arial"/>
          <w:sz w:val="32"/>
          <w:szCs w:val="32"/>
        </w:rPr>
        <w:t>alt</w:t>
      </w:r>
      <w:proofErr w:type="spellEnd"/>
      <w:r w:rsidRPr="00051292">
        <w:rPr>
          <w:rFonts w:ascii="Arial" w:hAnsi="Arial" w:cs="Arial"/>
          <w:sz w:val="32"/>
          <w:szCs w:val="32"/>
        </w:rPr>
        <w:t>="Discapacidad Motriz"&gt;</w:t>
      </w:r>
    </w:p>
    <w:p w14:paraId="7F6CD94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&lt;h3&gt;Discapacidad Motriz&lt;/h3&gt;</w:t>
      </w:r>
    </w:p>
    <w:p w14:paraId="0DD7EE1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&lt;p&gt;Soluciones para apoyar a estudiantes con discapacidad </w:t>
      </w:r>
      <w:proofErr w:type="gramStart"/>
      <w:r w:rsidRPr="00051292">
        <w:rPr>
          <w:rFonts w:ascii="Arial" w:hAnsi="Arial" w:cs="Arial"/>
          <w:sz w:val="32"/>
          <w:szCs w:val="32"/>
        </w:rPr>
        <w:t>motriz.&lt;</w:t>
      </w:r>
      <w:proofErr w:type="gramEnd"/>
      <w:r w:rsidRPr="00051292">
        <w:rPr>
          <w:rFonts w:ascii="Arial" w:hAnsi="Arial" w:cs="Arial"/>
          <w:sz w:val="32"/>
          <w:szCs w:val="32"/>
        </w:rPr>
        <w:t>/p&gt;</w:t>
      </w:r>
    </w:p>
    <w:p w14:paraId="2FD5502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2570CEAC"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 xml:space="preserve"> </w:t>
      </w:r>
      <w:proofErr w:type="spellStart"/>
      <w:r w:rsidRPr="00051292">
        <w:rPr>
          <w:rFonts w:ascii="Arial" w:hAnsi="Arial" w:cs="Arial"/>
          <w:sz w:val="32"/>
          <w:szCs w:val="32"/>
        </w:rPr>
        <w:t>class</w:t>
      </w:r>
      <w:proofErr w:type="spellEnd"/>
      <w:r w:rsidRPr="00051292">
        <w:rPr>
          <w:rFonts w:ascii="Arial" w:hAnsi="Arial" w:cs="Arial"/>
          <w:sz w:val="32"/>
          <w:szCs w:val="32"/>
        </w:rPr>
        <w:t>="</w:t>
      </w:r>
      <w:proofErr w:type="spellStart"/>
      <w:r w:rsidRPr="00051292">
        <w:rPr>
          <w:rFonts w:ascii="Arial" w:hAnsi="Arial" w:cs="Arial"/>
          <w:sz w:val="32"/>
          <w:szCs w:val="32"/>
        </w:rPr>
        <w:t>selection</w:t>
      </w:r>
      <w:proofErr w:type="spellEnd"/>
      <w:r w:rsidRPr="00051292">
        <w:rPr>
          <w:rFonts w:ascii="Arial" w:hAnsi="Arial" w:cs="Arial"/>
          <w:sz w:val="32"/>
          <w:szCs w:val="32"/>
        </w:rPr>
        <w:t>-box"&gt;</w:t>
      </w:r>
    </w:p>
    <w:p w14:paraId="73B5628A"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img</w:t>
      </w:r>
      <w:proofErr w:type="spellEnd"/>
      <w:r w:rsidRPr="00051292">
        <w:rPr>
          <w:rFonts w:ascii="Arial" w:hAnsi="Arial" w:cs="Arial"/>
          <w:sz w:val="32"/>
          <w:szCs w:val="32"/>
        </w:rPr>
        <w:t xml:space="preserve"> </w:t>
      </w:r>
      <w:proofErr w:type="spellStart"/>
      <w:r w:rsidRPr="00051292">
        <w:rPr>
          <w:rFonts w:ascii="Arial" w:hAnsi="Arial" w:cs="Arial"/>
          <w:sz w:val="32"/>
          <w:szCs w:val="32"/>
        </w:rPr>
        <w:t>src</w:t>
      </w:r>
      <w:proofErr w:type="spellEnd"/>
      <w:r w:rsidRPr="00051292">
        <w:rPr>
          <w:rFonts w:ascii="Arial" w:hAnsi="Arial" w:cs="Arial"/>
          <w:sz w:val="32"/>
          <w:szCs w:val="32"/>
        </w:rPr>
        <w:t xml:space="preserve">="https://cdn-icons-png.flaticon.com/512/8984/8984822.png" </w:t>
      </w:r>
      <w:proofErr w:type="spellStart"/>
      <w:r w:rsidRPr="00051292">
        <w:rPr>
          <w:rFonts w:ascii="Arial" w:hAnsi="Arial" w:cs="Arial"/>
          <w:sz w:val="32"/>
          <w:szCs w:val="32"/>
        </w:rPr>
        <w:t>alt</w:t>
      </w:r>
      <w:proofErr w:type="spellEnd"/>
      <w:r w:rsidRPr="00051292">
        <w:rPr>
          <w:rFonts w:ascii="Arial" w:hAnsi="Arial" w:cs="Arial"/>
          <w:sz w:val="32"/>
          <w:szCs w:val="32"/>
        </w:rPr>
        <w:t>="Discapacidad Auditiva"&gt;</w:t>
      </w:r>
    </w:p>
    <w:p w14:paraId="109241F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&lt;h3&gt;Discapacidad Auditiva&lt;/h3&gt;</w:t>
      </w:r>
    </w:p>
    <w:p w14:paraId="55F9880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&lt;p&gt;Materiales educativos accesibles para personas con discapacidad </w:t>
      </w:r>
      <w:proofErr w:type="gramStart"/>
      <w:r w:rsidRPr="00051292">
        <w:rPr>
          <w:rFonts w:ascii="Arial" w:hAnsi="Arial" w:cs="Arial"/>
          <w:sz w:val="32"/>
          <w:szCs w:val="32"/>
        </w:rPr>
        <w:t>auditiva.&lt;</w:t>
      </w:r>
      <w:proofErr w:type="gramEnd"/>
      <w:r w:rsidRPr="00051292">
        <w:rPr>
          <w:rFonts w:ascii="Arial" w:hAnsi="Arial" w:cs="Arial"/>
          <w:sz w:val="32"/>
          <w:szCs w:val="32"/>
        </w:rPr>
        <w:t>/p&gt;</w:t>
      </w:r>
    </w:p>
    <w:p w14:paraId="60E56D6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5CA407D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 xml:space="preserve"> </w:t>
      </w:r>
      <w:proofErr w:type="spellStart"/>
      <w:r w:rsidRPr="00051292">
        <w:rPr>
          <w:rFonts w:ascii="Arial" w:hAnsi="Arial" w:cs="Arial"/>
          <w:sz w:val="32"/>
          <w:szCs w:val="32"/>
        </w:rPr>
        <w:t>class</w:t>
      </w:r>
      <w:proofErr w:type="spellEnd"/>
      <w:r w:rsidRPr="00051292">
        <w:rPr>
          <w:rFonts w:ascii="Arial" w:hAnsi="Arial" w:cs="Arial"/>
          <w:sz w:val="32"/>
          <w:szCs w:val="32"/>
        </w:rPr>
        <w:t>="</w:t>
      </w:r>
      <w:proofErr w:type="spellStart"/>
      <w:r w:rsidRPr="00051292">
        <w:rPr>
          <w:rFonts w:ascii="Arial" w:hAnsi="Arial" w:cs="Arial"/>
          <w:sz w:val="32"/>
          <w:szCs w:val="32"/>
        </w:rPr>
        <w:t>selection</w:t>
      </w:r>
      <w:proofErr w:type="spellEnd"/>
      <w:r w:rsidRPr="00051292">
        <w:rPr>
          <w:rFonts w:ascii="Arial" w:hAnsi="Arial" w:cs="Arial"/>
          <w:sz w:val="32"/>
          <w:szCs w:val="32"/>
        </w:rPr>
        <w:t>-box"&gt;</w:t>
      </w:r>
    </w:p>
    <w:p w14:paraId="1BCD14F4"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img</w:t>
      </w:r>
      <w:proofErr w:type="spellEnd"/>
      <w:r w:rsidRPr="00051292">
        <w:rPr>
          <w:rFonts w:ascii="Arial" w:hAnsi="Arial" w:cs="Arial"/>
          <w:sz w:val="32"/>
          <w:szCs w:val="32"/>
        </w:rPr>
        <w:t xml:space="preserve"> </w:t>
      </w:r>
      <w:proofErr w:type="spellStart"/>
      <w:r w:rsidRPr="00051292">
        <w:rPr>
          <w:rFonts w:ascii="Arial" w:hAnsi="Arial" w:cs="Arial"/>
          <w:sz w:val="32"/>
          <w:szCs w:val="32"/>
        </w:rPr>
        <w:t>src</w:t>
      </w:r>
      <w:proofErr w:type="spellEnd"/>
      <w:r w:rsidRPr="00051292">
        <w:rPr>
          <w:rFonts w:ascii="Arial" w:hAnsi="Arial" w:cs="Arial"/>
          <w:sz w:val="32"/>
          <w:szCs w:val="32"/>
        </w:rPr>
        <w:t xml:space="preserve">="https://cdn-icons-png.flaticon.com/512/8984/8984825.png" </w:t>
      </w:r>
      <w:proofErr w:type="spellStart"/>
      <w:r w:rsidRPr="00051292">
        <w:rPr>
          <w:rFonts w:ascii="Arial" w:hAnsi="Arial" w:cs="Arial"/>
          <w:sz w:val="32"/>
          <w:szCs w:val="32"/>
        </w:rPr>
        <w:t>alt</w:t>
      </w:r>
      <w:proofErr w:type="spellEnd"/>
      <w:r w:rsidRPr="00051292">
        <w:rPr>
          <w:rFonts w:ascii="Arial" w:hAnsi="Arial" w:cs="Arial"/>
          <w:sz w:val="32"/>
          <w:szCs w:val="32"/>
        </w:rPr>
        <w:t>="Discapacidad del Lenguaje"&gt;</w:t>
      </w:r>
    </w:p>
    <w:p w14:paraId="25A98C50"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&lt;h3&gt;Discapacidad Del Lenguaje&lt;/h3&gt;</w:t>
      </w:r>
    </w:p>
    <w:p w14:paraId="7478B153"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&lt;p&gt;Herramientas para facilitar el aprendizaje a estudiantes con discapacidades del </w:t>
      </w:r>
      <w:proofErr w:type="gramStart"/>
      <w:r w:rsidRPr="00051292">
        <w:rPr>
          <w:rFonts w:ascii="Arial" w:hAnsi="Arial" w:cs="Arial"/>
          <w:sz w:val="32"/>
          <w:szCs w:val="32"/>
        </w:rPr>
        <w:t>habla.&lt;</w:t>
      </w:r>
      <w:proofErr w:type="gramEnd"/>
      <w:r w:rsidRPr="00051292">
        <w:rPr>
          <w:rFonts w:ascii="Arial" w:hAnsi="Arial" w:cs="Arial"/>
          <w:sz w:val="32"/>
          <w:szCs w:val="32"/>
        </w:rPr>
        <w:t>/p&gt;</w:t>
      </w:r>
    </w:p>
    <w:p w14:paraId="5537BC4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563FDF9D"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 xml:space="preserve"> </w:t>
      </w:r>
      <w:proofErr w:type="spellStart"/>
      <w:r w:rsidRPr="00051292">
        <w:rPr>
          <w:rFonts w:ascii="Arial" w:hAnsi="Arial" w:cs="Arial"/>
          <w:sz w:val="32"/>
          <w:szCs w:val="32"/>
        </w:rPr>
        <w:t>class</w:t>
      </w:r>
      <w:proofErr w:type="spellEnd"/>
      <w:r w:rsidRPr="00051292">
        <w:rPr>
          <w:rFonts w:ascii="Arial" w:hAnsi="Arial" w:cs="Arial"/>
          <w:sz w:val="32"/>
          <w:szCs w:val="32"/>
        </w:rPr>
        <w:t>="</w:t>
      </w:r>
      <w:proofErr w:type="spellStart"/>
      <w:r w:rsidRPr="00051292">
        <w:rPr>
          <w:rFonts w:ascii="Arial" w:hAnsi="Arial" w:cs="Arial"/>
          <w:sz w:val="32"/>
          <w:szCs w:val="32"/>
        </w:rPr>
        <w:t>selection</w:t>
      </w:r>
      <w:proofErr w:type="spellEnd"/>
      <w:r w:rsidRPr="00051292">
        <w:rPr>
          <w:rFonts w:ascii="Arial" w:hAnsi="Arial" w:cs="Arial"/>
          <w:sz w:val="32"/>
          <w:szCs w:val="32"/>
        </w:rPr>
        <w:t>-box"&gt;</w:t>
      </w:r>
    </w:p>
    <w:p w14:paraId="6B727DB9" w14:textId="40219F1A" w:rsidR="00051292" w:rsidRPr="00051292" w:rsidRDefault="00051292" w:rsidP="00051292">
      <w:pPr>
        <w:jc w:val="both"/>
        <w:rPr>
          <w:rFonts w:ascii="Arial" w:hAnsi="Arial" w:cs="Arial"/>
          <w:sz w:val="32"/>
          <w:szCs w:val="32"/>
        </w:rPr>
      </w:pPr>
      <w:r w:rsidRPr="00051292">
        <w:rPr>
          <w:rFonts w:ascii="Arial" w:hAnsi="Arial" w:cs="Arial"/>
          <w:sz w:val="32"/>
          <w:szCs w:val="32"/>
        </w:rPr>
        <w:lastRenderedPageBreak/>
        <w:t xml:space="preserve">                &lt;imgsrc="https://elurnet.net/wpcontent/uploads/2020/03/video.png" </w:t>
      </w:r>
      <w:proofErr w:type="spellStart"/>
      <w:r w:rsidRPr="00051292">
        <w:rPr>
          <w:rFonts w:ascii="Arial" w:hAnsi="Arial" w:cs="Arial"/>
          <w:sz w:val="32"/>
          <w:szCs w:val="32"/>
        </w:rPr>
        <w:t>alt</w:t>
      </w:r>
      <w:proofErr w:type="spellEnd"/>
      <w:r w:rsidRPr="00051292">
        <w:rPr>
          <w:rFonts w:ascii="Arial" w:hAnsi="Arial" w:cs="Arial"/>
          <w:sz w:val="32"/>
          <w:szCs w:val="32"/>
        </w:rPr>
        <w:t>="Discapacidad Aprendizaje"&gt;</w:t>
      </w:r>
    </w:p>
    <w:p w14:paraId="224E0D6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&lt;h3&gt;Discapacidad de Aprendizaje&lt;/h3&gt;</w:t>
      </w:r>
    </w:p>
    <w:p w14:paraId="27660C1B"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&lt;p&gt;Recursos especializados para apoyar a estudiantes con dificultades de </w:t>
      </w:r>
      <w:proofErr w:type="gramStart"/>
      <w:r w:rsidRPr="00051292">
        <w:rPr>
          <w:rFonts w:ascii="Arial" w:hAnsi="Arial" w:cs="Arial"/>
          <w:sz w:val="32"/>
          <w:szCs w:val="32"/>
        </w:rPr>
        <w:t>aprendizaje.&lt;</w:t>
      </w:r>
      <w:proofErr w:type="gramEnd"/>
      <w:r w:rsidRPr="00051292">
        <w:rPr>
          <w:rFonts w:ascii="Arial" w:hAnsi="Arial" w:cs="Arial"/>
          <w:sz w:val="32"/>
          <w:szCs w:val="32"/>
        </w:rPr>
        <w:t>/p&gt;</w:t>
      </w:r>
    </w:p>
    <w:p w14:paraId="10EB24C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27EFA0C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2EF7664E" w14:textId="77777777" w:rsidR="00051292" w:rsidRPr="00051292" w:rsidRDefault="00051292" w:rsidP="00051292">
      <w:pPr>
        <w:jc w:val="both"/>
        <w:rPr>
          <w:rFonts w:ascii="Arial" w:hAnsi="Arial" w:cs="Arial"/>
          <w:sz w:val="32"/>
          <w:szCs w:val="32"/>
        </w:rPr>
      </w:pPr>
    </w:p>
    <w:p w14:paraId="641C95C6"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 xml:space="preserve"> </w:t>
      </w:r>
      <w:proofErr w:type="spellStart"/>
      <w:r w:rsidRPr="00051292">
        <w:rPr>
          <w:rFonts w:ascii="Arial" w:hAnsi="Arial" w:cs="Arial"/>
          <w:sz w:val="32"/>
          <w:szCs w:val="32"/>
        </w:rPr>
        <w:t>class</w:t>
      </w:r>
      <w:proofErr w:type="spellEnd"/>
      <w:r w:rsidRPr="00051292">
        <w:rPr>
          <w:rFonts w:ascii="Arial" w:hAnsi="Arial" w:cs="Arial"/>
          <w:sz w:val="32"/>
          <w:szCs w:val="32"/>
        </w:rPr>
        <w:t>="</w:t>
      </w:r>
      <w:proofErr w:type="spellStart"/>
      <w:r w:rsidRPr="00051292">
        <w:rPr>
          <w:rFonts w:ascii="Arial" w:hAnsi="Arial" w:cs="Arial"/>
          <w:sz w:val="32"/>
          <w:szCs w:val="32"/>
        </w:rPr>
        <w:t>button</w:t>
      </w:r>
      <w:proofErr w:type="spellEnd"/>
      <w:r w:rsidRPr="00051292">
        <w:rPr>
          <w:rFonts w:ascii="Arial" w:hAnsi="Arial" w:cs="Arial"/>
          <w:sz w:val="32"/>
          <w:szCs w:val="32"/>
        </w:rPr>
        <w:t>-container"&gt;</w:t>
      </w:r>
    </w:p>
    <w:p w14:paraId="37AACC29"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&lt;a </w:t>
      </w:r>
      <w:proofErr w:type="spellStart"/>
      <w:r w:rsidRPr="00051292">
        <w:rPr>
          <w:rFonts w:ascii="Arial" w:hAnsi="Arial" w:cs="Arial"/>
          <w:sz w:val="32"/>
          <w:szCs w:val="32"/>
        </w:rPr>
        <w:t>href</w:t>
      </w:r>
      <w:proofErr w:type="spellEnd"/>
      <w:r w:rsidRPr="00051292">
        <w:rPr>
          <w:rFonts w:ascii="Arial" w:hAnsi="Arial" w:cs="Arial"/>
          <w:sz w:val="32"/>
          <w:szCs w:val="32"/>
        </w:rPr>
        <w:t>="indexx.html"&gt;Regresar al menú&lt;/a&gt;</w:t>
      </w:r>
    </w:p>
    <w:p w14:paraId="2E6704B5"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div</w:t>
      </w:r>
      <w:proofErr w:type="spellEnd"/>
      <w:r w:rsidRPr="00051292">
        <w:rPr>
          <w:rFonts w:ascii="Arial" w:hAnsi="Arial" w:cs="Arial"/>
          <w:sz w:val="32"/>
          <w:szCs w:val="32"/>
        </w:rPr>
        <w:t>&gt;</w:t>
      </w:r>
    </w:p>
    <w:p w14:paraId="412C55FE"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main</w:t>
      </w:r>
      <w:proofErr w:type="spellEnd"/>
      <w:r w:rsidRPr="00051292">
        <w:rPr>
          <w:rFonts w:ascii="Arial" w:hAnsi="Arial" w:cs="Arial"/>
          <w:sz w:val="32"/>
          <w:szCs w:val="32"/>
        </w:rPr>
        <w:t>&gt;</w:t>
      </w:r>
    </w:p>
    <w:p w14:paraId="5CEBBAA0" w14:textId="77777777" w:rsidR="00051292" w:rsidRPr="00051292" w:rsidRDefault="00051292" w:rsidP="00051292">
      <w:pPr>
        <w:jc w:val="both"/>
        <w:rPr>
          <w:rFonts w:ascii="Arial" w:hAnsi="Arial" w:cs="Arial"/>
          <w:sz w:val="32"/>
          <w:szCs w:val="32"/>
        </w:rPr>
      </w:pPr>
    </w:p>
    <w:p w14:paraId="5A6385A8"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footer</w:t>
      </w:r>
      <w:proofErr w:type="spellEnd"/>
      <w:r w:rsidRPr="00051292">
        <w:rPr>
          <w:rFonts w:ascii="Arial" w:hAnsi="Arial" w:cs="Arial"/>
          <w:sz w:val="32"/>
          <w:szCs w:val="32"/>
        </w:rPr>
        <w:t>&gt;</w:t>
      </w:r>
    </w:p>
    <w:p w14:paraId="370B6FB3" w14:textId="3AEE1514"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&lt;p&gt;&amp;copy;2024 </w:t>
      </w:r>
      <w:proofErr w:type="spellStart"/>
      <w:r w:rsidRPr="00051292">
        <w:rPr>
          <w:rFonts w:ascii="Arial" w:hAnsi="Arial" w:cs="Arial"/>
          <w:sz w:val="32"/>
          <w:szCs w:val="32"/>
        </w:rPr>
        <w:t>NEONET.Todos</w:t>
      </w:r>
      <w:proofErr w:type="spellEnd"/>
      <w:r w:rsidRPr="00051292">
        <w:rPr>
          <w:rFonts w:ascii="Arial" w:hAnsi="Arial" w:cs="Arial"/>
          <w:sz w:val="32"/>
          <w:szCs w:val="32"/>
        </w:rPr>
        <w:t xml:space="preserve"> los derechos reservados.&lt;/p&gt;</w:t>
      </w:r>
    </w:p>
    <w:p w14:paraId="4CC8EE8F"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 xml:space="preserve">    &lt;/</w:t>
      </w:r>
      <w:proofErr w:type="spellStart"/>
      <w:r w:rsidRPr="00051292">
        <w:rPr>
          <w:rFonts w:ascii="Arial" w:hAnsi="Arial" w:cs="Arial"/>
          <w:sz w:val="32"/>
          <w:szCs w:val="32"/>
        </w:rPr>
        <w:t>footer</w:t>
      </w:r>
      <w:proofErr w:type="spellEnd"/>
      <w:r w:rsidRPr="00051292">
        <w:rPr>
          <w:rFonts w:ascii="Arial" w:hAnsi="Arial" w:cs="Arial"/>
          <w:sz w:val="32"/>
          <w:szCs w:val="32"/>
        </w:rPr>
        <w:t>&gt;</w:t>
      </w:r>
    </w:p>
    <w:p w14:paraId="5374B732" w14:textId="77777777" w:rsidR="00051292" w:rsidRPr="00051292" w:rsidRDefault="00051292" w:rsidP="00051292">
      <w:pPr>
        <w:jc w:val="both"/>
        <w:rPr>
          <w:rFonts w:ascii="Arial" w:hAnsi="Arial" w:cs="Arial"/>
          <w:sz w:val="32"/>
          <w:szCs w:val="32"/>
        </w:rPr>
      </w:pPr>
      <w:r w:rsidRPr="00051292">
        <w:rPr>
          <w:rFonts w:ascii="Arial" w:hAnsi="Arial" w:cs="Arial"/>
          <w:sz w:val="32"/>
          <w:szCs w:val="32"/>
        </w:rPr>
        <w:t>&lt;/</w:t>
      </w:r>
      <w:proofErr w:type="spellStart"/>
      <w:r w:rsidRPr="00051292">
        <w:rPr>
          <w:rFonts w:ascii="Arial" w:hAnsi="Arial" w:cs="Arial"/>
          <w:sz w:val="32"/>
          <w:szCs w:val="32"/>
        </w:rPr>
        <w:t>body</w:t>
      </w:r>
      <w:proofErr w:type="spellEnd"/>
      <w:r w:rsidRPr="00051292">
        <w:rPr>
          <w:rFonts w:ascii="Arial" w:hAnsi="Arial" w:cs="Arial"/>
          <w:sz w:val="32"/>
          <w:szCs w:val="32"/>
        </w:rPr>
        <w:t>&gt;</w:t>
      </w:r>
    </w:p>
    <w:p w14:paraId="332FA594" w14:textId="301D4C19" w:rsidR="00051292" w:rsidRDefault="00051292" w:rsidP="00051292">
      <w:pPr>
        <w:jc w:val="both"/>
        <w:rPr>
          <w:rFonts w:ascii="Arial" w:hAnsi="Arial" w:cs="Arial"/>
          <w:sz w:val="32"/>
          <w:szCs w:val="32"/>
        </w:rPr>
      </w:pPr>
      <w:r w:rsidRPr="00051292">
        <w:rPr>
          <w:rFonts w:ascii="Arial" w:hAnsi="Arial" w:cs="Arial"/>
          <w:sz w:val="32"/>
          <w:szCs w:val="32"/>
        </w:rPr>
        <w:t>&lt;/</w:t>
      </w:r>
      <w:proofErr w:type="spellStart"/>
      <w:r w:rsidRPr="00051292">
        <w:rPr>
          <w:rFonts w:ascii="Arial" w:hAnsi="Arial" w:cs="Arial"/>
          <w:sz w:val="32"/>
          <w:szCs w:val="32"/>
        </w:rPr>
        <w:t>html</w:t>
      </w:r>
      <w:proofErr w:type="spellEnd"/>
      <w:r w:rsidRPr="00051292">
        <w:rPr>
          <w:rFonts w:ascii="Arial" w:hAnsi="Arial" w:cs="Arial"/>
          <w:sz w:val="32"/>
          <w:szCs w:val="32"/>
        </w:rPr>
        <w:t>&gt;</w:t>
      </w:r>
    </w:p>
    <w:p w14:paraId="6EFD2EB3" w14:textId="01F57E25" w:rsidR="00051292" w:rsidRDefault="00051292" w:rsidP="00051292">
      <w:pPr>
        <w:jc w:val="both"/>
        <w:rPr>
          <w:rFonts w:ascii="Arial" w:hAnsi="Arial" w:cs="Arial"/>
          <w:sz w:val="32"/>
          <w:szCs w:val="32"/>
        </w:rPr>
      </w:pPr>
    </w:p>
    <w:p w14:paraId="7FFBB806" w14:textId="77777777" w:rsidR="00051292" w:rsidRDefault="00051292" w:rsidP="00051292">
      <w:pPr>
        <w:jc w:val="both"/>
        <w:rPr>
          <w:rFonts w:ascii="Arial" w:hAnsi="Arial" w:cs="Arial"/>
          <w:noProof/>
          <w:sz w:val="32"/>
          <w:szCs w:val="32"/>
        </w:rPr>
      </w:pPr>
    </w:p>
    <w:p w14:paraId="41F50152" w14:textId="3C0B547F" w:rsidR="00051292" w:rsidRDefault="00051292" w:rsidP="00051292">
      <w:pPr>
        <w:jc w:val="both"/>
        <w:rPr>
          <w:rFonts w:ascii="Arial" w:hAnsi="Arial" w:cs="Arial"/>
          <w:sz w:val="32"/>
          <w:szCs w:val="32"/>
        </w:rPr>
      </w:pPr>
      <w:r>
        <w:rPr>
          <w:rFonts w:ascii="Arial" w:hAnsi="Arial" w:cs="Arial"/>
          <w:noProof/>
          <w:sz w:val="32"/>
          <w:szCs w:val="32"/>
        </w:rPr>
        <w:drawing>
          <wp:inline distT="0" distB="0" distL="0" distR="0" wp14:anchorId="18F824A4" wp14:editId="03931B30">
            <wp:extent cx="6221969" cy="3135012"/>
            <wp:effectExtent l="0" t="0" r="762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4221" b="6160"/>
                    <a:stretch/>
                  </pic:blipFill>
                  <pic:spPr bwMode="auto">
                    <a:xfrm>
                      <a:off x="0" y="0"/>
                      <a:ext cx="6243442" cy="3145831"/>
                    </a:xfrm>
                    <a:prstGeom prst="rect">
                      <a:avLst/>
                    </a:prstGeom>
                    <a:noFill/>
                    <a:ln>
                      <a:noFill/>
                    </a:ln>
                    <a:extLst>
                      <a:ext uri="{53640926-AAD7-44D8-BBD7-CCE9431645EC}">
                        <a14:shadowObscured xmlns:a14="http://schemas.microsoft.com/office/drawing/2010/main"/>
                      </a:ext>
                    </a:extLst>
                  </pic:spPr>
                </pic:pic>
              </a:graphicData>
            </a:graphic>
          </wp:inline>
        </w:drawing>
      </w:r>
    </w:p>
    <w:p w14:paraId="6ED2D852" w14:textId="77777777" w:rsidR="002E1A06" w:rsidRDefault="002E1A06" w:rsidP="00051292">
      <w:pPr>
        <w:jc w:val="both"/>
        <w:rPr>
          <w:rFonts w:ascii="Arial" w:hAnsi="Arial" w:cs="Arial"/>
          <w:sz w:val="32"/>
          <w:szCs w:val="32"/>
        </w:rPr>
      </w:pPr>
    </w:p>
    <w:p w14:paraId="7441E475" w14:textId="77777777" w:rsidR="006F5E5F" w:rsidRDefault="006F5E5F" w:rsidP="00051292">
      <w:pPr>
        <w:jc w:val="both"/>
        <w:rPr>
          <w:rFonts w:ascii="Arial" w:hAnsi="Arial" w:cs="Arial"/>
          <w:sz w:val="32"/>
          <w:szCs w:val="32"/>
        </w:rPr>
      </w:pPr>
    </w:p>
    <w:p w14:paraId="1A510D42" w14:textId="043AB7A1" w:rsidR="002E1A06" w:rsidRDefault="002E1A06" w:rsidP="00051292">
      <w:pPr>
        <w:jc w:val="both"/>
        <w:rPr>
          <w:rFonts w:ascii="Arial" w:hAnsi="Arial" w:cs="Arial"/>
          <w:sz w:val="32"/>
          <w:szCs w:val="32"/>
        </w:rPr>
      </w:pPr>
      <w:r>
        <w:rPr>
          <w:rFonts w:ascii="Arial" w:hAnsi="Arial" w:cs="Arial"/>
          <w:sz w:val="32"/>
          <w:szCs w:val="32"/>
        </w:rPr>
        <w:lastRenderedPageBreak/>
        <w:t>Código de la IA</w:t>
      </w:r>
      <w:r w:rsidR="006F5E5F">
        <w:rPr>
          <w:rFonts w:ascii="Arial" w:hAnsi="Arial" w:cs="Arial"/>
          <w:sz w:val="32"/>
          <w:szCs w:val="32"/>
        </w:rPr>
        <w:t>.</w:t>
      </w:r>
    </w:p>
    <w:p w14:paraId="5BA349F1" w14:textId="77777777" w:rsidR="006F5E5F" w:rsidRDefault="006F5E5F" w:rsidP="00051292">
      <w:pPr>
        <w:jc w:val="both"/>
        <w:rPr>
          <w:rFonts w:ascii="Arial" w:hAnsi="Arial" w:cs="Arial"/>
          <w:sz w:val="32"/>
          <w:szCs w:val="32"/>
        </w:rPr>
      </w:pPr>
    </w:p>
    <w:p w14:paraId="35F912DE" w14:textId="77777777" w:rsidR="002E1A06" w:rsidRPr="002E1A06" w:rsidRDefault="002E1A06" w:rsidP="002E1A06">
      <w:pPr>
        <w:jc w:val="both"/>
        <w:rPr>
          <w:rFonts w:ascii="Arial" w:hAnsi="Arial" w:cs="Arial"/>
          <w:sz w:val="32"/>
          <w:szCs w:val="32"/>
        </w:rPr>
      </w:pPr>
      <w:proofErr w:type="gramStart"/>
      <w:r w:rsidRPr="002E1A06">
        <w:rPr>
          <w:rFonts w:ascii="Arial" w:hAnsi="Arial" w:cs="Arial"/>
          <w:sz w:val="32"/>
          <w:szCs w:val="32"/>
        </w:rPr>
        <w:t>&lt;!--</w:t>
      </w:r>
      <w:proofErr w:type="gramEnd"/>
      <w:r w:rsidRPr="002E1A06">
        <w:rPr>
          <w:rFonts w:ascii="Arial" w:hAnsi="Arial" w:cs="Arial"/>
          <w:sz w:val="32"/>
          <w:szCs w:val="32"/>
        </w:rPr>
        <w:t xml:space="preserve"> </w:t>
      </w:r>
      <w:proofErr w:type="spellStart"/>
      <w:r w:rsidRPr="002E1A06">
        <w:rPr>
          <w:rFonts w:ascii="Arial" w:hAnsi="Arial" w:cs="Arial"/>
          <w:sz w:val="32"/>
          <w:szCs w:val="32"/>
        </w:rPr>
        <w:t>Chatbot</w:t>
      </w:r>
      <w:proofErr w:type="spellEnd"/>
      <w:r w:rsidRPr="002E1A06">
        <w:rPr>
          <w:rFonts w:ascii="Arial" w:hAnsi="Arial" w:cs="Arial"/>
          <w:sz w:val="32"/>
          <w:szCs w:val="32"/>
        </w:rPr>
        <w:t xml:space="preserve"> HTML --&gt;</w:t>
      </w:r>
    </w:p>
    <w:p w14:paraId="2F559CF3"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&lt;</w:t>
      </w:r>
      <w:proofErr w:type="spellStart"/>
      <w:r w:rsidRPr="002E1A06">
        <w:rPr>
          <w:rFonts w:ascii="Arial" w:hAnsi="Arial" w:cs="Arial"/>
          <w:sz w:val="32"/>
          <w:szCs w:val="32"/>
        </w:rPr>
        <w:t>div</w:t>
      </w:r>
      <w:proofErr w:type="spellEnd"/>
      <w:r w:rsidRPr="002E1A06">
        <w:rPr>
          <w:rFonts w:ascii="Arial" w:hAnsi="Arial" w:cs="Arial"/>
          <w:sz w:val="32"/>
          <w:szCs w:val="32"/>
        </w:rPr>
        <w:t xml:space="preserve"> </w:t>
      </w:r>
      <w:proofErr w:type="spellStart"/>
      <w:r w:rsidRPr="002E1A06">
        <w:rPr>
          <w:rFonts w:ascii="Arial" w:hAnsi="Arial" w:cs="Arial"/>
          <w:sz w:val="32"/>
          <w:szCs w:val="32"/>
        </w:rPr>
        <w:t>class</w:t>
      </w:r>
      <w:proofErr w:type="spellEnd"/>
      <w:r w:rsidRPr="002E1A06">
        <w:rPr>
          <w:rFonts w:ascii="Arial" w:hAnsi="Arial" w:cs="Arial"/>
          <w:sz w:val="32"/>
          <w:szCs w:val="32"/>
        </w:rPr>
        <w:t>="</w:t>
      </w:r>
      <w:proofErr w:type="spellStart"/>
      <w:r w:rsidRPr="002E1A06">
        <w:rPr>
          <w:rFonts w:ascii="Arial" w:hAnsi="Arial" w:cs="Arial"/>
          <w:sz w:val="32"/>
          <w:szCs w:val="32"/>
        </w:rPr>
        <w:t>chatbot</w:t>
      </w:r>
      <w:proofErr w:type="spellEnd"/>
      <w:r w:rsidRPr="002E1A06">
        <w:rPr>
          <w:rFonts w:ascii="Arial" w:hAnsi="Arial" w:cs="Arial"/>
          <w:sz w:val="32"/>
          <w:szCs w:val="32"/>
        </w:rPr>
        <w:t>"&gt;</w:t>
      </w:r>
    </w:p>
    <w:p w14:paraId="0272E901"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&lt;</w:t>
      </w:r>
      <w:proofErr w:type="spellStart"/>
      <w:r w:rsidRPr="002E1A06">
        <w:rPr>
          <w:rFonts w:ascii="Arial" w:hAnsi="Arial" w:cs="Arial"/>
          <w:sz w:val="32"/>
          <w:szCs w:val="32"/>
        </w:rPr>
        <w:t>div</w:t>
      </w:r>
      <w:proofErr w:type="spellEnd"/>
      <w:r w:rsidRPr="002E1A06">
        <w:rPr>
          <w:rFonts w:ascii="Arial" w:hAnsi="Arial" w:cs="Arial"/>
          <w:sz w:val="32"/>
          <w:szCs w:val="32"/>
        </w:rPr>
        <w:t xml:space="preserve"> </w:t>
      </w:r>
      <w:proofErr w:type="spellStart"/>
      <w:r w:rsidRPr="002E1A06">
        <w:rPr>
          <w:rFonts w:ascii="Arial" w:hAnsi="Arial" w:cs="Arial"/>
          <w:sz w:val="32"/>
          <w:szCs w:val="32"/>
        </w:rPr>
        <w:t>class</w:t>
      </w:r>
      <w:proofErr w:type="spellEnd"/>
      <w:r w:rsidRPr="002E1A06">
        <w:rPr>
          <w:rFonts w:ascii="Arial" w:hAnsi="Arial" w:cs="Arial"/>
          <w:sz w:val="32"/>
          <w:szCs w:val="32"/>
        </w:rPr>
        <w:t>="</w:t>
      </w:r>
      <w:proofErr w:type="spellStart"/>
      <w:r w:rsidRPr="002E1A06">
        <w:rPr>
          <w:rFonts w:ascii="Arial" w:hAnsi="Arial" w:cs="Arial"/>
          <w:sz w:val="32"/>
          <w:szCs w:val="32"/>
        </w:rPr>
        <w:t>chatbot-header</w:t>
      </w:r>
      <w:proofErr w:type="spellEnd"/>
      <w:r w:rsidRPr="002E1A06">
        <w:rPr>
          <w:rFonts w:ascii="Arial" w:hAnsi="Arial" w:cs="Arial"/>
          <w:sz w:val="32"/>
          <w:szCs w:val="32"/>
        </w:rPr>
        <w:t>"&gt;</w:t>
      </w:r>
    </w:p>
    <w:p w14:paraId="0D616CDC"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&lt;h4&gt;</w:t>
      </w:r>
      <w:proofErr w:type="spellStart"/>
      <w:r w:rsidRPr="002E1A06">
        <w:rPr>
          <w:rFonts w:ascii="Arial" w:hAnsi="Arial" w:cs="Arial"/>
          <w:sz w:val="32"/>
          <w:szCs w:val="32"/>
        </w:rPr>
        <w:t>Chatbot</w:t>
      </w:r>
      <w:proofErr w:type="spellEnd"/>
      <w:r w:rsidRPr="002E1A06">
        <w:rPr>
          <w:rFonts w:ascii="Arial" w:hAnsi="Arial" w:cs="Arial"/>
          <w:sz w:val="32"/>
          <w:szCs w:val="32"/>
        </w:rPr>
        <w:t xml:space="preserve"> NEONET&lt;/h4&gt;</w:t>
      </w:r>
    </w:p>
    <w:p w14:paraId="6D99EED1"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&lt;/</w:t>
      </w:r>
      <w:proofErr w:type="spellStart"/>
      <w:r w:rsidRPr="002E1A06">
        <w:rPr>
          <w:rFonts w:ascii="Arial" w:hAnsi="Arial" w:cs="Arial"/>
          <w:sz w:val="32"/>
          <w:szCs w:val="32"/>
        </w:rPr>
        <w:t>div</w:t>
      </w:r>
      <w:proofErr w:type="spellEnd"/>
      <w:r w:rsidRPr="002E1A06">
        <w:rPr>
          <w:rFonts w:ascii="Arial" w:hAnsi="Arial" w:cs="Arial"/>
          <w:sz w:val="32"/>
          <w:szCs w:val="32"/>
        </w:rPr>
        <w:t>&gt;</w:t>
      </w:r>
    </w:p>
    <w:p w14:paraId="456BAFED"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&lt;</w:t>
      </w:r>
      <w:proofErr w:type="spellStart"/>
      <w:r w:rsidRPr="002E1A06">
        <w:rPr>
          <w:rFonts w:ascii="Arial" w:hAnsi="Arial" w:cs="Arial"/>
          <w:sz w:val="32"/>
          <w:szCs w:val="32"/>
        </w:rPr>
        <w:t>div</w:t>
      </w:r>
      <w:proofErr w:type="spellEnd"/>
      <w:r w:rsidRPr="002E1A06">
        <w:rPr>
          <w:rFonts w:ascii="Arial" w:hAnsi="Arial" w:cs="Arial"/>
          <w:sz w:val="32"/>
          <w:szCs w:val="32"/>
        </w:rPr>
        <w:t xml:space="preserve"> </w:t>
      </w:r>
      <w:proofErr w:type="spellStart"/>
      <w:r w:rsidRPr="002E1A06">
        <w:rPr>
          <w:rFonts w:ascii="Arial" w:hAnsi="Arial" w:cs="Arial"/>
          <w:sz w:val="32"/>
          <w:szCs w:val="32"/>
        </w:rPr>
        <w:t>class</w:t>
      </w:r>
      <w:proofErr w:type="spellEnd"/>
      <w:r w:rsidRPr="002E1A06">
        <w:rPr>
          <w:rFonts w:ascii="Arial" w:hAnsi="Arial" w:cs="Arial"/>
          <w:sz w:val="32"/>
          <w:szCs w:val="32"/>
        </w:rPr>
        <w:t>="</w:t>
      </w:r>
      <w:proofErr w:type="spellStart"/>
      <w:r w:rsidRPr="002E1A06">
        <w:rPr>
          <w:rFonts w:ascii="Arial" w:hAnsi="Arial" w:cs="Arial"/>
          <w:sz w:val="32"/>
          <w:szCs w:val="32"/>
        </w:rPr>
        <w:t>chatbot-body</w:t>
      </w:r>
      <w:proofErr w:type="spellEnd"/>
      <w:r w:rsidRPr="002E1A06">
        <w:rPr>
          <w:rFonts w:ascii="Arial" w:hAnsi="Arial" w:cs="Arial"/>
          <w:sz w:val="32"/>
          <w:szCs w:val="32"/>
        </w:rPr>
        <w:t>"&gt;</w:t>
      </w:r>
    </w:p>
    <w:p w14:paraId="4F48F56F"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&lt;</w:t>
      </w:r>
      <w:proofErr w:type="spellStart"/>
      <w:r w:rsidRPr="002E1A06">
        <w:rPr>
          <w:rFonts w:ascii="Arial" w:hAnsi="Arial" w:cs="Arial"/>
          <w:sz w:val="32"/>
          <w:szCs w:val="32"/>
        </w:rPr>
        <w:t>div</w:t>
      </w:r>
      <w:proofErr w:type="spellEnd"/>
      <w:r w:rsidRPr="002E1A06">
        <w:rPr>
          <w:rFonts w:ascii="Arial" w:hAnsi="Arial" w:cs="Arial"/>
          <w:sz w:val="32"/>
          <w:szCs w:val="32"/>
        </w:rPr>
        <w:t xml:space="preserve"> </w:t>
      </w:r>
      <w:proofErr w:type="spellStart"/>
      <w:r w:rsidRPr="002E1A06">
        <w:rPr>
          <w:rFonts w:ascii="Arial" w:hAnsi="Arial" w:cs="Arial"/>
          <w:sz w:val="32"/>
          <w:szCs w:val="32"/>
        </w:rPr>
        <w:t>class</w:t>
      </w:r>
      <w:proofErr w:type="spellEnd"/>
      <w:r w:rsidRPr="002E1A06">
        <w:rPr>
          <w:rFonts w:ascii="Arial" w:hAnsi="Arial" w:cs="Arial"/>
          <w:sz w:val="32"/>
          <w:szCs w:val="32"/>
        </w:rPr>
        <w:t>="</w:t>
      </w:r>
      <w:proofErr w:type="spellStart"/>
      <w:r w:rsidRPr="002E1A06">
        <w:rPr>
          <w:rFonts w:ascii="Arial" w:hAnsi="Arial" w:cs="Arial"/>
          <w:sz w:val="32"/>
          <w:szCs w:val="32"/>
        </w:rPr>
        <w:t>messages</w:t>
      </w:r>
      <w:proofErr w:type="spellEnd"/>
      <w:r w:rsidRPr="002E1A06">
        <w:rPr>
          <w:rFonts w:ascii="Arial" w:hAnsi="Arial" w:cs="Arial"/>
          <w:sz w:val="32"/>
          <w:szCs w:val="32"/>
        </w:rPr>
        <w:t>" id="</w:t>
      </w:r>
      <w:proofErr w:type="spellStart"/>
      <w:r w:rsidRPr="002E1A06">
        <w:rPr>
          <w:rFonts w:ascii="Arial" w:hAnsi="Arial" w:cs="Arial"/>
          <w:sz w:val="32"/>
          <w:szCs w:val="32"/>
        </w:rPr>
        <w:t>messages</w:t>
      </w:r>
      <w:proofErr w:type="spellEnd"/>
      <w:r w:rsidRPr="002E1A06">
        <w:rPr>
          <w:rFonts w:ascii="Arial" w:hAnsi="Arial" w:cs="Arial"/>
          <w:sz w:val="32"/>
          <w:szCs w:val="32"/>
        </w:rPr>
        <w:t>"&gt;&lt;/</w:t>
      </w:r>
      <w:proofErr w:type="spellStart"/>
      <w:r w:rsidRPr="002E1A06">
        <w:rPr>
          <w:rFonts w:ascii="Arial" w:hAnsi="Arial" w:cs="Arial"/>
          <w:sz w:val="32"/>
          <w:szCs w:val="32"/>
        </w:rPr>
        <w:t>div</w:t>
      </w:r>
      <w:proofErr w:type="spellEnd"/>
      <w:r w:rsidRPr="002E1A06">
        <w:rPr>
          <w:rFonts w:ascii="Arial" w:hAnsi="Arial" w:cs="Arial"/>
          <w:sz w:val="32"/>
          <w:szCs w:val="32"/>
        </w:rPr>
        <w:t>&gt;</w:t>
      </w:r>
    </w:p>
    <w:p w14:paraId="3CFC711A"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&lt;/</w:t>
      </w:r>
      <w:proofErr w:type="spellStart"/>
      <w:r w:rsidRPr="002E1A06">
        <w:rPr>
          <w:rFonts w:ascii="Arial" w:hAnsi="Arial" w:cs="Arial"/>
          <w:sz w:val="32"/>
          <w:szCs w:val="32"/>
        </w:rPr>
        <w:t>div</w:t>
      </w:r>
      <w:proofErr w:type="spellEnd"/>
      <w:r w:rsidRPr="002E1A06">
        <w:rPr>
          <w:rFonts w:ascii="Arial" w:hAnsi="Arial" w:cs="Arial"/>
          <w:sz w:val="32"/>
          <w:szCs w:val="32"/>
        </w:rPr>
        <w:t>&gt;</w:t>
      </w:r>
    </w:p>
    <w:p w14:paraId="3B8BBAC0"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&lt;</w:t>
      </w:r>
      <w:proofErr w:type="spellStart"/>
      <w:r w:rsidRPr="002E1A06">
        <w:rPr>
          <w:rFonts w:ascii="Arial" w:hAnsi="Arial" w:cs="Arial"/>
          <w:sz w:val="32"/>
          <w:szCs w:val="32"/>
        </w:rPr>
        <w:t>div</w:t>
      </w:r>
      <w:proofErr w:type="spellEnd"/>
      <w:r w:rsidRPr="002E1A06">
        <w:rPr>
          <w:rFonts w:ascii="Arial" w:hAnsi="Arial" w:cs="Arial"/>
          <w:sz w:val="32"/>
          <w:szCs w:val="32"/>
        </w:rPr>
        <w:t xml:space="preserve"> </w:t>
      </w:r>
      <w:proofErr w:type="spellStart"/>
      <w:r w:rsidRPr="002E1A06">
        <w:rPr>
          <w:rFonts w:ascii="Arial" w:hAnsi="Arial" w:cs="Arial"/>
          <w:sz w:val="32"/>
          <w:szCs w:val="32"/>
        </w:rPr>
        <w:t>class</w:t>
      </w:r>
      <w:proofErr w:type="spellEnd"/>
      <w:r w:rsidRPr="002E1A06">
        <w:rPr>
          <w:rFonts w:ascii="Arial" w:hAnsi="Arial" w:cs="Arial"/>
          <w:sz w:val="32"/>
          <w:szCs w:val="32"/>
        </w:rPr>
        <w:t>="</w:t>
      </w:r>
      <w:proofErr w:type="spellStart"/>
      <w:r w:rsidRPr="002E1A06">
        <w:rPr>
          <w:rFonts w:ascii="Arial" w:hAnsi="Arial" w:cs="Arial"/>
          <w:sz w:val="32"/>
          <w:szCs w:val="32"/>
        </w:rPr>
        <w:t>chatbot-footer</w:t>
      </w:r>
      <w:proofErr w:type="spellEnd"/>
      <w:r w:rsidRPr="002E1A06">
        <w:rPr>
          <w:rFonts w:ascii="Arial" w:hAnsi="Arial" w:cs="Arial"/>
          <w:sz w:val="32"/>
          <w:szCs w:val="32"/>
        </w:rPr>
        <w:t>"&gt;</w:t>
      </w:r>
    </w:p>
    <w:p w14:paraId="7A883C73"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&lt;input </w:t>
      </w:r>
      <w:proofErr w:type="spellStart"/>
      <w:r w:rsidRPr="002E1A06">
        <w:rPr>
          <w:rFonts w:ascii="Arial" w:hAnsi="Arial" w:cs="Arial"/>
          <w:sz w:val="32"/>
          <w:szCs w:val="32"/>
        </w:rPr>
        <w:t>type</w:t>
      </w:r>
      <w:proofErr w:type="spellEnd"/>
      <w:r w:rsidRPr="002E1A06">
        <w:rPr>
          <w:rFonts w:ascii="Arial" w:hAnsi="Arial" w:cs="Arial"/>
          <w:sz w:val="32"/>
          <w:szCs w:val="32"/>
        </w:rPr>
        <w:t>="</w:t>
      </w:r>
      <w:proofErr w:type="spellStart"/>
      <w:r w:rsidRPr="002E1A06">
        <w:rPr>
          <w:rFonts w:ascii="Arial" w:hAnsi="Arial" w:cs="Arial"/>
          <w:sz w:val="32"/>
          <w:szCs w:val="32"/>
        </w:rPr>
        <w:t>text</w:t>
      </w:r>
      <w:proofErr w:type="spellEnd"/>
      <w:r w:rsidRPr="002E1A06">
        <w:rPr>
          <w:rFonts w:ascii="Arial" w:hAnsi="Arial" w:cs="Arial"/>
          <w:sz w:val="32"/>
          <w:szCs w:val="32"/>
        </w:rPr>
        <w:t>" id="</w:t>
      </w:r>
      <w:proofErr w:type="spellStart"/>
      <w:r w:rsidRPr="002E1A06">
        <w:rPr>
          <w:rFonts w:ascii="Arial" w:hAnsi="Arial" w:cs="Arial"/>
          <w:sz w:val="32"/>
          <w:szCs w:val="32"/>
        </w:rPr>
        <w:t>userInput</w:t>
      </w:r>
      <w:proofErr w:type="spellEnd"/>
      <w:r w:rsidRPr="002E1A06">
        <w:rPr>
          <w:rFonts w:ascii="Arial" w:hAnsi="Arial" w:cs="Arial"/>
          <w:sz w:val="32"/>
          <w:szCs w:val="32"/>
        </w:rPr>
        <w:t xml:space="preserve">" </w:t>
      </w:r>
      <w:proofErr w:type="spellStart"/>
      <w:r w:rsidRPr="002E1A06">
        <w:rPr>
          <w:rFonts w:ascii="Arial" w:hAnsi="Arial" w:cs="Arial"/>
          <w:sz w:val="32"/>
          <w:szCs w:val="32"/>
        </w:rPr>
        <w:t>placeholder</w:t>
      </w:r>
      <w:proofErr w:type="spellEnd"/>
      <w:r w:rsidRPr="002E1A06">
        <w:rPr>
          <w:rFonts w:ascii="Arial" w:hAnsi="Arial" w:cs="Arial"/>
          <w:sz w:val="32"/>
          <w:szCs w:val="32"/>
        </w:rPr>
        <w:t>="Escribe tu mensaje..."&gt;</w:t>
      </w:r>
    </w:p>
    <w:p w14:paraId="57840CC6"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&lt;</w:t>
      </w:r>
      <w:proofErr w:type="spellStart"/>
      <w:r w:rsidRPr="002E1A06">
        <w:rPr>
          <w:rFonts w:ascii="Arial" w:hAnsi="Arial" w:cs="Arial"/>
          <w:sz w:val="32"/>
          <w:szCs w:val="32"/>
        </w:rPr>
        <w:t>button</w:t>
      </w:r>
      <w:proofErr w:type="spellEnd"/>
      <w:r w:rsidRPr="002E1A06">
        <w:rPr>
          <w:rFonts w:ascii="Arial" w:hAnsi="Arial" w:cs="Arial"/>
          <w:sz w:val="32"/>
          <w:szCs w:val="32"/>
        </w:rPr>
        <w:t xml:space="preserve"> </w:t>
      </w:r>
      <w:proofErr w:type="spellStart"/>
      <w:r w:rsidRPr="002E1A06">
        <w:rPr>
          <w:rFonts w:ascii="Arial" w:hAnsi="Arial" w:cs="Arial"/>
          <w:sz w:val="32"/>
          <w:szCs w:val="32"/>
        </w:rPr>
        <w:t>onclick</w:t>
      </w:r>
      <w:proofErr w:type="spellEnd"/>
      <w:r w:rsidRPr="002E1A06">
        <w:rPr>
          <w:rFonts w:ascii="Arial" w:hAnsi="Arial" w:cs="Arial"/>
          <w:sz w:val="32"/>
          <w:szCs w:val="32"/>
        </w:rPr>
        <w:t>="</w:t>
      </w:r>
      <w:proofErr w:type="spellStart"/>
      <w:r w:rsidRPr="002E1A06">
        <w:rPr>
          <w:rFonts w:ascii="Arial" w:hAnsi="Arial" w:cs="Arial"/>
          <w:sz w:val="32"/>
          <w:szCs w:val="32"/>
        </w:rPr>
        <w:t>sendMessage</w:t>
      </w:r>
      <w:proofErr w:type="spellEnd"/>
      <w:r w:rsidRPr="002E1A06">
        <w:rPr>
          <w:rFonts w:ascii="Arial" w:hAnsi="Arial" w:cs="Arial"/>
          <w:sz w:val="32"/>
          <w:szCs w:val="32"/>
        </w:rPr>
        <w:t>()"&gt;Enviar&lt;/</w:t>
      </w:r>
      <w:proofErr w:type="spellStart"/>
      <w:r w:rsidRPr="002E1A06">
        <w:rPr>
          <w:rFonts w:ascii="Arial" w:hAnsi="Arial" w:cs="Arial"/>
          <w:sz w:val="32"/>
          <w:szCs w:val="32"/>
        </w:rPr>
        <w:t>button</w:t>
      </w:r>
      <w:proofErr w:type="spellEnd"/>
      <w:r w:rsidRPr="002E1A06">
        <w:rPr>
          <w:rFonts w:ascii="Arial" w:hAnsi="Arial" w:cs="Arial"/>
          <w:sz w:val="32"/>
          <w:szCs w:val="32"/>
        </w:rPr>
        <w:t>&gt;</w:t>
      </w:r>
    </w:p>
    <w:p w14:paraId="7FEAF1A6"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&lt;/</w:t>
      </w:r>
      <w:proofErr w:type="spellStart"/>
      <w:r w:rsidRPr="002E1A06">
        <w:rPr>
          <w:rFonts w:ascii="Arial" w:hAnsi="Arial" w:cs="Arial"/>
          <w:sz w:val="32"/>
          <w:szCs w:val="32"/>
        </w:rPr>
        <w:t>div</w:t>
      </w:r>
      <w:proofErr w:type="spellEnd"/>
      <w:r w:rsidRPr="002E1A06">
        <w:rPr>
          <w:rFonts w:ascii="Arial" w:hAnsi="Arial" w:cs="Arial"/>
          <w:sz w:val="32"/>
          <w:szCs w:val="32"/>
        </w:rPr>
        <w:t>&gt;</w:t>
      </w:r>
    </w:p>
    <w:p w14:paraId="0028778A" w14:textId="4B38F285" w:rsidR="002E1A06" w:rsidRDefault="002E1A06" w:rsidP="002E1A06">
      <w:pPr>
        <w:jc w:val="both"/>
        <w:rPr>
          <w:rFonts w:ascii="Arial" w:hAnsi="Arial" w:cs="Arial"/>
          <w:sz w:val="32"/>
          <w:szCs w:val="32"/>
        </w:rPr>
      </w:pPr>
      <w:r w:rsidRPr="002E1A06">
        <w:rPr>
          <w:rFonts w:ascii="Arial" w:hAnsi="Arial" w:cs="Arial"/>
          <w:sz w:val="32"/>
          <w:szCs w:val="32"/>
        </w:rPr>
        <w:t>&lt;/</w:t>
      </w:r>
      <w:proofErr w:type="spellStart"/>
      <w:r w:rsidRPr="002E1A06">
        <w:rPr>
          <w:rFonts w:ascii="Arial" w:hAnsi="Arial" w:cs="Arial"/>
          <w:sz w:val="32"/>
          <w:szCs w:val="32"/>
        </w:rPr>
        <w:t>div</w:t>
      </w:r>
      <w:proofErr w:type="spellEnd"/>
      <w:r w:rsidRPr="002E1A06">
        <w:rPr>
          <w:rFonts w:ascii="Arial" w:hAnsi="Arial" w:cs="Arial"/>
          <w:sz w:val="32"/>
          <w:szCs w:val="32"/>
        </w:rPr>
        <w:t>&gt;</w:t>
      </w:r>
    </w:p>
    <w:p w14:paraId="07376B5F"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[7:44 a.m., 23/10/2024] Héctor: /* Estilos del </w:t>
      </w:r>
      <w:proofErr w:type="spellStart"/>
      <w:r w:rsidRPr="002E1A06">
        <w:rPr>
          <w:rFonts w:ascii="Arial" w:hAnsi="Arial" w:cs="Arial"/>
          <w:sz w:val="32"/>
          <w:szCs w:val="32"/>
        </w:rPr>
        <w:t>chatbot</w:t>
      </w:r>
      <w:proofErr w:type="spellEnd"/>
      <w:r w:rsidRPr="002E1A06">
        <w:rPr>
          <w:rFonts w:ascii="Arial" w:hAnsi="Arial" w:cs="Arial"/>
          <w:sz w:val="32"/>
          <w:szCs w:val="32"/>
        </w:rPr>
        <w:t xml:space="preserve"> */</w:t>
      </w:r>
    </w:p>
    <w:p w14:paraId="741EBF8D" w14:textId="77777777" w:rsidR="002E1A06" w:rsidRPr="002E1A06" w:rsidRDefault="002E1A06" w:rsidP="002E1A06">
      <w:pPr>
        <w:jc w:val="both"/>
        <w:rPr>
          <w:rFonts w:ascii="Arial" w:hAnsi="Arial" w:cs="Arial"/>
          <w:sz w:val="32"/>
          <w:szCs w:val="32"/>
        </w:rPr>
      </w:pPr>
      <w:proofErr w:type="gramStart"/>
      <w:r w:rsidRPr="002E1A06">
        <w:rPr>
          <w:rFonts w:ascii="Arial" w:hAnsi="Arial" w:cs="Arial"/>
          <w:sz w:val="32"/>
          <w:szCs w:val="32"/>
        </w:rPr>
        <w:t>.</w:t>
      </w:r>
      <w:proofErr w:type="spellStart"/>
      <w:r w:rsidRPr="002E1A06">
        <w:rPr>
          <w:rFonts w:ascii="Arial" w:hAnsi="Arial" w:cs="Arial"/>
          <w:sz w:val="32"/>
          <w:szCs w:val="32"/>
        </w:rPr>
        <w:t>chatbot</w:t>
      </w:r>
      <w:proofErr w:type="spellEnd"/>
      <w:proofErr w:type="gramEnd"/>
      <w:r w:rsidRPr="002E1A06">
        <w:rPr>
          <w:rFonts w:ascii="Arial" w:hAnsi="Arial" w:cs="Arial"/>
          <w:sz w:val="32"/>
          <w:szCs w:val="32"/>
        </w:rPr>
        <w:t xml:space="preserve"> {</w:t>
      </w:r>
    </w:p>
    <w:p w14:paraId="5AA76C39"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position: </w:t>
      </w:r>
      <w:proofErr w:type="spellStart"/>
      <w:r w:rsidRPr="002E1A06">
        <w:rPr>
          <w:rFonts w:ascii="Arial" w:hAnsi="Arial" w:cs="Arial"/>
          <w:sz w:val="32"/>
          <w:szCs w:val="32"/>
        </w:rPr>
        <w:t>fixed</w:t>
      </w:r>
      <w:proofErr w:type="spellEnd"/>
      <w:r w:rsidRPr="002E1A06">
        <w:rPr>
          <w:rFonts w:ascii="Arial" w:hAnsi="Arial" w:cs="Arial"/>
          <w:sz w:val="32"/>
          <w:szCs w:val="32"/>
        </w:rPr>
        <w:t>;</w:t>
      </w:r>
    </w:p>
    <w:p w14:paraId="63EFA50A"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bottom: 20px;</w:t>
      </w:r>
    </w:p>
    <w:p w14:paraId="7B9B64C5"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right</w:t>
      </w:r>
      <w:proofErr w:type="spellEnd"/>
      <w:r w:rsidRPr="002E1A06">
        <w:rPr>
          <w:rFonts w:ascii="Arial" w:hAnsi="Arial" w:cs="Arial"/>
          <w:sz w:val="32"/>
          <w:szCs w:val="32"/>
        </w:rPr>
        <w:t>: 20px;</w:t>
      </w:r>
    </w:p>
    <w:p w14:paraId="1375C83D"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width</w:t>
      </w:r>
      <w:proofErr w:type="spellEnd"/>
      <w:r w:rsidRPr="002E1A06">
        <w:rPr>
          <w:rFonts w:ascii="Arial" w:hAnsi="Arial" w:cs="Arial"/>
          <w:sz w:val="32"/>
          <w:szCs w:val="32"/>
        </w:rPr>
        <w:t>: 300px;</w:t>
      </w:r>
    </w:p>
    <w:p w14:paraId="288F8A94"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background</w:t>
      </w:r>
      <w:proofErr w:type="spellEnd"/>
      <w:r w:rsidRPr="002E1A06">
        <w:rPr>
          <w:rFonts w:ascii="Arial" w:hAnsi="Arial" w:cs="Arial"/>
          <w:sz w:val="32"/>
          <w:szCs w:val="32"/>
        </w:rPr>
        <w:t>: #f1f1f1;</w:t>
      </w:r>
    </w:p>
    <w:p w14:paraId="25C40F02"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border-radius</w:t>
      </w:r>
      <w:proofErr w:type="spellEnd"/>
      <w:r w:rsidRPr="002E1A06">
        <w:rPr>
          <w:rFonts w:ascii="Arial" w:hAnsi="Arial" w:cs="Arial"/>
          <w:sz w:val="32"/>
          <w:szCs w:val="32"/>
        </w:rPr>
        <w:t>: 10px;</w:t>
      </w:r>
    </w:p>
    <w:p w14:paraId="6D807EE3"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box-</w:t>
      </w:r>
      <w:proofErr w:type="spellStart"/>
      <w:r w:rsidRPr="002E1A06">
        <w:rPr>
          <w:rFonts w:ascii="Arial" w:hAnsi="Arial" w:cs="Arial"/>
          <w:sz w:val="32"/>
          <w:szCs w:val="32"/>
        </w:rPr>
        <w:t>shadow</w:t>
      </w:r>
      <w:proofErr w:type="spellEnd"/>
      <w:r w:rsidRPr="002E1A06">
        <w:rPr>
          <w:rFonts w:ascii="Arial" w:hAnsi="Arial" w:cs="Arial"/>
          <w:sz w:val="32"/>
          <w:szCs w:val="32"/>
        </w:rPr>
        <w:t xml:space="preserve">: 0px 4px 10px </w:t>
      </w:r>
      <w:proofErr w:type="spellStart"/>
      <w:proofErr w:type="gramStart"/>
      <w:r w:rsidRPr="002E1A06">
        <w:rPr>
          <w:rFonts w:ascii="Arial" w:hAnsi="Arial" w:cs="Arial"/>
          <w:sz w:val="32"/>
          <w:szCs w:val="32"/>
        </w:rPr>
        <w:t>rgba</w:t>
      </w:r>
      <w:proofErr w:type="spellEnd"/>
      <w:r w:rsidRPr="002E1A06">
        <w:rPr>
          <w:rFonts w:ascii="Arial" w:hAnsi="Arial" w:cs="Arial"/>
          <w:sz w:val="32"/>
          <w:szCs w:val="32"/>
        </w:rPr>
        <w:t>(</w:t>
      </w:r>
      <w:proofErr w:type="gramEnd"/>
      <w:r w:rsidRPr="002E1A06">
        <w:rPr>
          <w:rFonts w:ascii="Arial" w:hAnsi="Arial" w:cs="Arial"/>
          <w:sz w:val="32"/>
          <w:szCs w:val="32"/>
        </w:rPr>
        <w:t>0, 0, 0, 0.3);</w:t>
      </w:r>
    </w:p>
    <w:p w14:paraId="7590CF62"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overflow</w:t>
      </w:r>
      <w:proofErr w:type="spellEnd"/>
      <w:r w:rsidRPr="002E1A06">
        <w:rPr>
          <w:rFonts w:ascii="Arial" w:hAnsi="Arial" w:cs="Arial"/>
          <w:sz w:val="32"/>
          <w:szCs w:val="32"/>
        </w:rPr>
        <w:t xml:space="preserve">: </w:t>
      </w:r>
      <w:proofErr w:type="spellStart"/>
      <w:r w:rsidRPr="002E1A06">
        <w:rPr>
          <w:rFonts w:ascii="Arial" w:hAnsi="Arial" w:cs="Arial"/>
          <w:sz w:val="32"/>
          <w:szCs w:val="32"/>
        </w:rPr>
        <w:t>hidden</w:t>
      </w:r>
      <w:proofErr w:type="spellEnd"/>
      <w:r w:rsidRPr="002E1A06">
        <w:rPr>
          <w:rFonts w:ascii="Arial" w:hAnsi="Arial" w:cs="Arial"/>
          <w:sz w:val="32"/>
          <w:szCs w:val="32"/>
        </w:rPr>
        <w:t>;</w:t>
      </w:r>
    </w:p>
    <w:p w14:paraId="4F70EBCB"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z-</w:t>
      </w:r>
      <w:proofErr w:type="spellStart"/>
      <w:r w:rsidRPr="002E1A06">
        <w:rPr>
          <w:rFonts w:ascii="Arial" w:hAnsi="Arial" w:cs="Arial"/>
          <w:sz w:val="32"/>
          <w:szCs w:val="32"/>
        </w:rPr>
        <w:t>index</w:t>
      </w:r>
      <w:proofErr w:type="spellEnd"/>
      <w:r w:rsidRPr="002E1A06">
        <w:rPr>
          <w:rFonts w:ascii="Arial" w:hAnsi="Arial" w:cs="Arial"/>
          <w:sz w:val="32"/>
          <w:szCs w:val="32"/>
        </w:rPr>
        <w:t>: 1000;</w:t>
      </w:r>
    </w:p>
    <w:p w14:paraId="3A12BB10"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w:t>
      </w:r>
    </w:p>
    <w:p w14:paraId="7B9F395D" w14:textId="77777777" w:rsidR="002E1A06" w:rsidRPr="002E1A06" w:rsidRDefault="002E1A06" w:rsidP="002E1A06">
      <w:pPr>
        <w:jc w:val="both"/>
        <w:rPr>
          <w:rFonts w:ascii="Arial" w:hAnsi="Arial" w:cs="Arial"/>
          <w:sz w:val="32"/>
          <w:szCs w:val="32"/>
        </w:rPr>
      </w:pPr>
    </w:p>
    <w:p w14:paraId="26689BD9" w14:textId="77777777" w:rsidR="002E1A06" w:rsidRPr="002E1A06" w:rsidRDefault="002E1A06" w:rsidP="002E1A06">
      <w:pPr>
        <w:jc w:val="both"/>
        <w:rPr>
          <w:rFonts w:ascii="Arial" w:hAnsi="Arial" w:cs="Arial"/>
          <w:sz w:val="32"/>
          <w:szCs w:val="32"/>
        </w:rPr>
      </w:pPr>
      <w:proofErr w:type="gramStart"/>
      <w:r w:rsidRPr="002E1A06">
        <w:rPr>
          <w:rFonts w:ascii="Arial" w:hAnsi="Arial" w:cs="Arial"/>
          <w:sz w:val="32"/>
          <w:szCs w:val="32"/>
        </w:rPr>
        <w:t>.</w:t>
      </w:r>
      <w:proofErr w:type="spellStart"/>
      <w:r w:rsidRPr="002E1A06">
        <w:rPr>
          <w:rFonts w:ascii="Arial" w:hAnsi="Arial" w:cs="Arial"/>
          <w:sz w:val="32"/>
          <w:szCs w:val="32"/>
        </w:rPr>
        <w:t>chatbot</w:t>
      </w:r>
      <w:proofErr w:type="gramEnd"/>
      <w:r w:rsidRPr="002E1A06">
        <w:rPr>
          <w:rFonts w:ascii="Arial" w:hAnsi="Arial" w:cs="Arial"/>
          <w:sz w:val="32"/>
          <w:szCs w:val="32"/>
        </w:rPr>
        <w:t>-header</w:t>
      </w:r>
      <w:proofErr w:type="spellEnd"/>
      <w:r w:rsidRPr="002E1A06">
        <w:rPr>
          <w:rFonts w:ascii="Arial" w:hAnsi="Arial" w:cs="Arial"/>
          <w:sz w:val="32"/>
          <w:szCs w:val="32"/>
        </w:rPr>
        <w:t xml:space="preserve"> {</w:t>
      </w:r>
    </w:p>
    <w:p w14:paraId="162F9F70"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background</w:t>
      </w:r>
      <w:proofErr w:type="spellEnd"/>
      <w:r w:rsidRPr="002E1A06">
        <w:rPr>
          <w:rFonts w:ascii="Arial" w:hAnsi="Arial" w:cs="Arial"/>
          <w:sz w:val="32"/>
          <w:szCs w:val="32"/>
        </w:rPr>
        <w:t>: #7b2cbf;</w:t>
      </w:r>
    </w:p>
    <w:p w14:paraId="3C0449BB"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color: </w:t>
      </w:r>
      <w:proofErr w:type="spellStart"/>
      <w:r w:rsidRPr="002E1A06">
        <w:rPr>
          <w:rFonts w:ascii="Arial" w:hAnsi="Arial" w:cs="Arial"/>
          <w:sz w:val="32"/>
          <w:szCs w:val="32"/>
        </w:rPr>
        <w:t>white</w:t>
      </w:r>
      <w:proofErr w:type="spellEnd"/>
      <w:r w:rsidRPr="002E1A06">
        <w:rPr>
          <w:rFonts w:ascii="Arial" w:hAnsi="Arial" w:cs="Arial"/>
          <w:sz w:val="32"/>
          <w:szCs w:val="32"/>
        </w:rPr>
        <w:t>;</w:t>
      </w:r>
    </w:p>
    <w:p w14:paraId="0B8D4DB3"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padding</w:t>
      </w:r>
      <w:proofErr w:type="spellEnd"/>
      <w:r w:rsidRPr="002E1A06">
        <w:rPr>
          <w:rFonts w:ascii="Arial" w:hAnsi="Arial" w:cs="Arial"/>
          <w:sz w:val="32"/>
          <w:szCs w:val="32"/>
        </w:rPr>
        <w:t>: 10px;</w:t>
      </w:r>
    </w:p>
    <w:p w14:paraId="46EA796F"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text-align</w:t>
      </w:r>
      <w:proofErr w:type="spellEnd"/>
      <w:r w:rsidRPr="002E1A06">
        <w:rPr>
          <w:rFonts w:ascii="Arial" w:hAnsi="Arial" w:cs="Arial"/>
          <w:sz w:val="32"/>
          <w:szCs w:val="32"/>
        </w:rPr>
        <w:t>: center;</w:t>
      </w:r>
    </w:p>
    <w:p w14:paraId="2C417403"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w:t>
      </w:r>
    </w:p>
    <w:p w14:paraId="660C6503" w14:textId="77777777" w:rsidR="002E1A06" w:rsidRPr="002E1A06" w:rsidRDefault="002E1A06" w:rsidP="002E1A06">
      <w:pPr>
        <w:jc w:val="both"/>
        <w:rPr>
          <w:rFonts w:ascii="Arial" w:hAnsi="Arial" w:cs="Arial"/>
          <w:sz w:val="32"/>
          <w:szCs w:val="32"/>
        </w:rPr>
      </w:pPr>
    </w:p>
    <w:p w14:paraId="048C20B3" w14:textId="77777777" w:rsidR="002E1A06" w:rsidRPr="002E1A06" w:rsidRDefault="002E1A06" w:rsidP="002E1A06">
      <w:pPr>
        <w:jc w:val="both"/>
        <w:rPr>
          <w:rFonts w:ascii="Arial" w:hAnsi="Arial" w:cs="Arial"/>
          <w:sz w:val="32"/>
          <w:szCs w:val="32"/>
        </w:rPr>
      </w:pPr>
      <w:proofErr w:type="gramStart"/>
      <w:r w:rsidRPr="002E1A06">
        <w:rPr>
          <w:rFonts w:ascii="Arial" w:hAnsi="Arial" w:cs="Arial"/>
          <w:sz w:val="32"/>
          <w:szCs w:val="32"/>
        </w:rPr>
        <w:t>.</w:t>
      </w:r>
      <w:proofErr w:type="spellStart"/>
      <w:r w:rsidRPr="002E1A06">
        <w:rPr>
          <w:rFonts w:ascii="Arial" w:hAnsi="Arial" w:cs="Arial"/>
          <w:sz w:val="32"/>
          <w:szCs w:val="32"/>
        </w:rPr>
        <w:t>chatbot</w:t>
      </w:r>
      <w:proofErr w:type="gramEnd"/>
      <w:r w:rsidRPr="002E1A06">
        <w:rPr>
          <w:rFonts w:ascii="Arial" w:hAnsi="Arial" w:cs="Arial"/>
          <w:sz w:val="32"/>
          <w:szCs w:val="32"/>
        </w:rPr>
        <w:t>-body</w:t>
      </w:r>
      <w:proofErr w:type="spellEnd"/>
      <w:r w:rsidRPr="002E1A06">
        <w:rPr>
          <w:rFonts w:ascii="Arial" w:hAnsi="Arial" w:cs="Arial"/>
          <w:sz w:val="32"/>
          <w:szCs w:val="32"/>
        </w:rPr>
        <w:t xml:space="preserve"> {</w:t>
      </w:r>
    </w:p>
    <w:p w14:paraId="0ECF2921"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lastRenderedPageBreak/>
        <w:t xml:space="preserve">    </w:t>
      </w:r>
      <w:proofErr w:type="spellStart"/>
      <w:r w:rsidRPr="002E1A06">
        <w:rPr>
          <w:rFonts w:ascii="Arial" w:hAnsi="Arial" w:cs="Arial"/>
          <w:sz w:val="32"/>
          <w:szCs w:val="32"/>
        </w:rPr>
        <w:t>height</w:t>
      </w:r>
      <w:proofErr w:type="spellEnd"/>
      <w:r w:rsidRPr="002E1A06">
        <w:rPr>
          <w:rFonts w:ascii="Arial" w:hAnsi="Arial" w:cs="Arial"/>
          <w:sz w:val="32"/>
          <w:szCs w:val="32"/>
        </w:rPr>
        <w:t>: 300px;</w:t>
      </w:r>
    </w:p>
    <w:p w14:paraId="3C699002"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overflow</w:t>
      </w:r>
      <w:proofErr w:type="spellEnd"/>
      <w:r w:rsidRPr="002E1A06">
        <w:rPr>
          <w:rFonts w:ascii="Arial" w:hAnsi="Arial" w:cs="Arial"/>
          <w:sz w:val="32"/>
          <w:szCs w:val="32"/>
        </w:rPr>
        <w:t>-y: auto;</w:t>
      </w:r>
    </w:p>
    <w:p w14:paraId="38C67F55"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padding</w:t>
      </w:r>
      <w:proofErr w:type="spellEnd"/>
      <w:r w:rsidRPr="002E1A06">
        <w:rPr>
          <w:rFonts w:ascii="Arial" w:hAnsi="Arial" w:cs="Arial"/>
          <w:sz w:val="32"/>
          <w:szCs w:val="32"/>
        </w:rPr>
        <w:t>: 10px;</w:t>
      </w:r>
    </w:p>
    <w:p w14:paraId="320FBB38"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w:t>
      </w:r>
    </w:p>
    <w:p w14:paraId="208E16EE" w14:textId="77777777" w:rsidR="002E1A06" w:rsidRPr="002E1A06" w:rsidRDefault="002E1A06" w:rsidP="002E1A06">
      <w:pPr>
        <w:jc w:val="both"/>
        <w:rPr>
          <w:rFonts w:ascii="Arial" w:hAnsi="Arial" w:cs="Arial"/>
          <w:sz w:val="32"/>
          <w:szCs w:val="32"/>
        </w:rPr>
      </w:pPr>
    </w:p>
    <w:p w14:paraId="06127C29" w14:textId="77777777" w:rsidR="002E1A06" w:rsidRPr="002E1A06" w:rsidRDefault="002E1A06" w:rsidP="002E1A06">
      <w:pPr>
        <w:jc w:val="both"/>
        <w:rPr>
          <w:rFonts w:ascii="Arial" w:hAnsi="Arial" w:cs="Arial"/>
          <w:sz w:val="32"/>
          <w:szCs w:val="32"/>
        </w:rPr>
      </w:pPr>
      <w:proofErr w:type="gramStart"/>
      <w:r w:rsidRPr="002E1A06">
        <w:rPr>
          <w:rFonts w:ascii="Arial" w:hAnsi="Arial" w:cs="Arial"/>
          <w:sz w:val="32"/>
          <w:szCs w:val="32"/>
        </w:rPr>
        <w:t>.</w:t>
      </w:r>
      <w:proofErr w:type="spellStart"/>
      <w:r w:rsidRPr="002E1A06">
        <w:rPr>
          <w:rFonts w:ascii="Arial" w:hAnsi="Arial" w:cs="Arial"/>
          <w:sz w:val="32"/>
          <w:szCs w:val="32"/>
        </w:rPr>
        <w:t>messages</w:t>
      </w:r>
      <w:proofErr w:type="spellEnd"/>
      <w:proofErr w:type="gramEnd"/>
      <w:r w:rsidRPr="002E1A06">
        <w:rPr>
          <w:rFonts w:ascii="Arial" w:hAnsi="Arial" w:cs="Arial"/>
          <w:sz w:val="32"/>
          <w:szCs w:val="32"/>
        </w:rPr>
        <w:t xml:space="preserve"> {</w:t>
      </w:r>
    </w:p>
    <w:p w14:paraId="0E31E041"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display</w:t>
      </w:r>
      <w:proofErr w:type="spellEnd"/>
      <w:r w:rsidRPr="002E1A06">
        <w:rPr>
          <w:rFonts w:ascii="Arial" w:hAnsi="Arial" w:cs="Arial"/>
          <w:sz w:val="32"/>
          <w:szCs w:val="32"/>
        </w:rPr>
        <w:t xml:space="preserve">: </w:t>
      </w:r>
      <w:proofErr w:type="spellStart"/>
      <w:r w:rsidRPr="002E1A06">
        <w:rPr>
          <w:rFonts w:ascii="Arial" w:hAnsi="Arial" w:cs="Arial"/>
          <w:sz w:val="32"/>
          <w:szCs w:val="32"/>
        </w:rPr>
        <w:t>flex</w:t>
      </w:r>
      <w:proofErr w:type="spellEnd"/>
      <w:r w:rsidRPr="002E1A06">
        <w:rPr>
          <w:rFonts w:ascii="Arial" w:hAnsi="Arial" w:cs="Arial"/>
          <w:sz w:val="32"/>
          <w:szCs w:val="32"/>
        </w:rPr>
        <w:t>;</w:t>
      </w:r>
    </w:p>
    <w:p w14:paraId="2A74C94C"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flex-direction</w:t>
      </w:r>
      <w:proofErr w:type="spellEnd"/>
      <w:r w:rsidRPr="002E1A06">
        <w:rPr>
          <w:rFonts w:ascii="Arial" w:hAnsi="Arial" w:cs="Arial"/>
          <w:sz w:val="32"/>
          <w:szCs w:val="32"/>
        </w:rPr>
        <w:t xml:space="preserve">: </w:t>
      </w:r>
      <w:proofErr w:type="spellStart"/>
      <w:r w:rsidRPr="002E1A06">
        <w:rPr>
          <w:rFonts w:ascii="Arial" w:hAnsi="Arial" w:cs="Arial"/>
          <w:sz w:val="32"/>
          <w:szCs w:val="32"/>
        </w:rPr>
        <w:t>column</w:t>
      </w:r>
      <w:proofErr w:type="spellEnd"/>
      <w:r w:rsidRPr="002E1A06">
        <w:rPr>
          <w:rFonts w:ascii="Arial" w:hAnsi="Arial" w:cs="Arial"/>
          <w:sz w:val="32"/>
          <w:szCs w:val="32"/>
        </w:rPr>
        <w:t>;</w:t>
      </w:r>
    </w:p>
    <w:p w14:paraId="5D5B3E7A"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gap: 10px;</w:t>
      </w:r>
    </w:p>
    <w:p w14:paraId="1078AE4F"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w:t>
      </w:r>
    </w:p>
    <w:p w14:paraId="00C3B3F7" w14:textId="77777777" w:rsidR="002E1A06" w:rsidRPr="002E1A06" w:rsidRDefault="002E1A06" w:rsidP="002E1A06">
      <w:pPr>
        <w:jc w:val="both"/>
        <w:rPr>
          <w:rFonts w:ascii="Arial" w:hAnsi="Arial" w:cs="Arial"/>
          <w:sz w:val="32"/>
          <w:szCs w:val="32"/>
        </w:rPr>
      </w:pPr>
    </w:p>
    <w:p w14:paraId="6EDBC519" w14:textId="77777777" w:rsidR="002E1A06" w:rsidRPr="002E1A06" w:rsidRDefault="002E1A06" w:rsidP="002E1A06">
      <w:pPr>
        <w:jc w:val="both"/>
        <w:rPr>
          <w:rFonts w:ascii="Arial" w:hAnsi="Arial" w:cs="Arial"/>
          <w:sz w:val="32"/>
          <w:szCs w:val="32"/>
        </w:rPr>
      </w:pPr>
      <w:proofErr w:type="gramStart"/>
      <w:r w:rsidRPr="002E1A06">
        <w:rPr>
          <w:rFonts w:ascii="Arial" w:hAnsi="Arial" w:cs="Arial"/>
          <w:sz w:val="32"/>
          <w:szCs w:val="32"/>
        </w:rPr>
        <w:t>.</w:t>
      </w:r>
      <w:proofErr w:type="spellStart"/>
      <w:r w:rsidRPr="002E1A06">
        <w:rPr>
          <w:rFonts w:ascii="Arial" w:hAnsi="Arial" w:cs="Arial"/>
          <w:sz w:val="32"/>
          <w:szCs w:val="32"/>
        </w:rPr>
        <w:t>chatbot</w:t>
      </w:r>
      <w:proofErr w:type="gramEnd"/>
      <w:r w:rsidRPr="002E1A06">
        <w:rPr>
          <w:rFonts w:ascii="Arial" w:hAnsi="Arial" w:cs="Arial"/>
          <w:sz w:val="32"/>
          <w:szCs w:val="32"/>
        </w:rPr>
        <w:t>-footer</w:t>
      </w:r>
      <w:proofErr w:type="spellEnd"/>
      <w:r w:rsidRPr="002E1A06">
        <w:rPr>
          <w:rFonts w:ascii="Arial" w:hAnsi="Arial" w:cs="Arial"/>
          <w:sz w:val="32"/>
          <w:szCs w:val="32"/>
        </w:rPr>
        <w:t xml:space="preserve"> {</w:t>
      </w:r>
    </w:p>
    <w:p w14:paraId="00253D08"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display</w:t>
      </w:r>
      <w:proofErr w:type="spellEnd"/>
      <w:r w:rsidRPr="002E1A06">
        <w:rPr>
          <w:rFonts w:ascii="Arial" w:hAnsi="Arial" w:cs="Arial"/>
          <w:sz w:val="32"/>
          <w:szCs w:val="32"/>
        </w:rPr>
        <w:t xml:space="preserve">: </w:t>
      </w:r>
      <w:proofErr w:type="spellStart"/>
      <w:r w:rsidRPr="002E1A06">
        <w:rPr>
          <w:rFonts w:ascii="Arial" w:hAnsi="Arial" w:cs="Arial"/>
          <w:sz w:val="32"/>
          <w:szCs w:val="32"/>
        </w:rPr>
        <w:t>flex</w:t>
      </w:r>
      <w:proofErr w:type="spellEnd"/>
      <w:r w:rsidRPr="002E1A06">
        <w:rPr>
          <w:rFonts w:ascii="Arial" w:hAnsi="Arial" w:cs="Arial"/>
          <w:sz w:val="32"/>
          <w:szCs w:val="32"/>
        </w:rPr>
        <w:t>;</w:t>
      </w:r>
    </w:p>
    <w:p w14:paraId="2FA31EF8"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gap: 5px;</w:t>
      </w:r>
    </w:p>
    <w:p w14:paraId="1FE7D961"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padding</w:t>
      </w:r>
      <w:proofErr w:type="spellEnd"/>
      <w:r w:rsidRPr="002E1A06">
        <w:rPr>
          <w:rFonts w:ascii="Arial" w:hAnsi="Arial" w:cs="Arial"/>
          <w:sz w:val="32"/>
          <w:szCs w:val="32"/>
        </w:rPr>
        <w:t>: 10px;</w:t>
      </w:r>
    </w:p>
    <w:p w14:paraId="1C8B1277"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background</w:t>
      </w:r>
      <w:proofErr w:type="spellEnd"/>
      <w:r w:rsidRPr="002E1A06">
        <w:rPr>
          <w:rFonts w:ascii="Arial" w:hAnsi="Arial" w:cs="Arial"/>
          <w:sz w:val="32"/>
          <w:szCs w:val="32"/>
        </w:rPr>
        <w:t>: #e0e0e0;</w:t>
      </w:r>
    </w:p>
    <w:p w14:paraId="0462B378" w14:textId="626D284B" w:rsidR="002E1A06" w:rsidRPr="002E1A06" w:rsidRDefault="002E1A06" w:rsidP="002E1A06">
      <w:pPr>
        <w:jc w:val="both"/>
        <w:rPr>
          <w:rFonts w:ascii="Arial" w:hAnsi="Arial" w:cs="Arial"/>
          <w:sz w:val="32"/>
          <w:szCs w:val="32"/>
        </w:rPr>
      </w:pPr>
      <w:r w:rsidRPr="002E1A06">
        <w:rPr>
          <w:rFonts w:ascii="Arial" w:hAnsi="Arial" w:cs="Arial"/>
          <w:sz w:val="32"/>
          <w:szCs w:val="32"/>
        </w:rPr>
        <w:t>}</w:t>
      </w:r>
    </w:p>
    <w:p w14:paraId="598BAE33"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#userInput {</w:t>
      </w:r>
    </w:p>
    <w:p w14:paraId="5EA6CFCA"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flex</w:t>
      </w:r>
      <w:proofErr w:type="spellEnd"/>
      <w:r w:rsidRPr="002E1A06">
        <w:rPr>
          <w:rFonts w:ascii="Arial" w:hAnsi="Arial" w:cs="Arial"/>
          <w:sz w:val="32"/>
          <w:szCs w:val="32"/>
        </w:rPr>
        <w:t>: 1;</w:t>
      </w:r>
    </w:p>
    <w:p w14:paraId="407E5C7D"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padding</w:t>
      </w:r>
      <w:proofErr w:type="spellEnd"/>
      <w:r w:rsidRPr="002E1A06">
        <w:rPr>
          <w:rFonts w:ascii="Arial" w:hAnsi="Arial" w:cs="Arial"/>
          <w:sz w:val="32"/>
          <w:szCs w:val="32"/>
        </w:rPr>
        <w:t>: 5px;</w:t>
      </w:r>
    </w:p>
    <w:p w14:paraId="4AAEF4A9"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border-radius</w:t>
      </w:r>
      <w:proofErr w:type="spellEnd"/>
      <w:r w:rsidRPr="002E1A06">
        <w:rPr>
          <w:rFonts w:ascii="Arial" w:hAnsi="Arial" w:cs="Arial"/>
          <w:sz w:val="32"/>
          <w:szCs w:val="32"/>
        </w:rPr>
        <w:t>: 5px;</w:t>
      </w:r>
    </w:p>
    <w:p w14:paraId="34ECDBA6"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border</w:t>
      </w:r>
      <w:proofErr w:type="spellEnd"/>
      <w:r w:rsidRPr="002E1A06">
        <w:rPr>
          <w:rFonts w:ascii="Arial" w:hAnsi="Arial" w:cs="Arial"/>
          <w:sz w:val="32"/>
          <w:szCs w:val="32"/>
        </w:rPr>
        <w:t xml:space="preserve">: 1px </w:t>
      </w:r>
      <w:proofErr w:type="spellStart"/>
      <w:r w:rsidRPr="002E1A06">
        <w:rPr>
          <w:rFonts w:ascii="Arial" w:hAnsi="Arial" w:cs="Arial"/>
          <w:sz w:val="32"/>
          <w:szCs w:val="32"/>
        </w:rPr>
        <w:t>solid</w:t>
      </w:r>
      <w:proofErr w:type="spellEnd"/>
      <w:r w:rsidRPr="002E1A06">
        <w:rPr>
          <w:rFonts w:ascii="Arial" w:hAnsi="Arial" w:cs="Arial"/>
          <w:sz w:val="32"/>
          <w:szCs w:val="32"/>
        </w:rPr>
        <w:t xml:space="preserve"> #ccc;</w:t>
      </w:r>
    </w:p>
    <w:p w14:paraId="7DB34A7D"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w:t>
      </w:r>
    </w:p>
    <w:p w14:paraId="623D9FC9" w14:textId="77777777" w:rsidR="002E1A06" w:rsidRPr="002E1A06" w:rsidRDefault="002E1A06" w:rsidP="002E1A06">
      <w:pPr>
        <w:jc w:val="both"/>
        <w:rPr>
          <w:rFonts w:ascii="Arial" w:hAnsi="Arial" w:cs="Arial"/>
          <w:sz w:val="32"/>
          <w:szCs w:val="32"/>
        </w:rPr>
      </w:pPr>
    </w:p>
    <w:p w14:paraId="7127BDF4" w14:textId="77777777" w:rsidR="002E1A06" w:rsidRPr="002E1A06" w:rsidRDefault="002E1A06" w:rsidP="002E1A06">
      <w:pPr>
        <w:jc w:val="both"/>
        <w:rPr>
          <w:rFonts w:ascii="Arial" w:hAnsi="Arial" w:cs="Arial"/>
          <w:sz w:val="32"/>
          <w:szCs w:val="32"/>
        </w:rPr>
      </w:pPr>
      <w:proofErr w:type="spellStart"/>
      <w:r w:rsidRPr="002E1A06">
        <w:rPr>
          <w:rFonts w:ascii="Arial" w:hAnsi="Arial" w:cs="Arial"/>
          <w:sz w:val="32"/>
          <w:szCs w:val="32"/>
        </w:rPr>
        <w:t>button</w:t>
      </w:r>
      <w:proofErr w:type="spellEnd"/>
      <w:r w:rsidRPr="002E1A06">
        <w:rPr>
          <w:rFonts w:ascii="Arial" w:hAnsi="Arial" w:cs="Arial"/>
          <w:sz w:val="32"/>
          <w:szCs w:val="32"/>
        </w:rPr>
        <w:t xml:space="preserve"> {</w:t>
      </w:r>
    </w:p>
    <w:p w14:paraId="1CAF34FA"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padding</w:t>
      </w:r>
      <w:proofErr w:type="spellEnd"/>
      <w:r w:rsidRPr="002E1A06">
        <w:rPr>
          <w:rFonts w:ascii="Arial" w:hAnsi="Arial" w:cs="Arial"/>
          <w:sz w:val="32"/>
          <w:szCs w:val="32"/>
        </w:rPr>
        <w:t>: 5px 10px;</w:t>
      </w:r>
    </w:p>
    <w:p w14:paraId="08900DB3"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border-radius</w:t>
      </w:r>
      <w:proofErr w:type="spellEnd"/>
      <w:r w:rsidRPr="002E1A06">
        <w:rPr>
          <w:rFonts w:ascii="Arial" w:hAnsi="Arial" w:cs="Arial"/>
          <w:sz w:val="32"/>
          <w:szCs w:val="32"/>
        </w:rPr>
        <w:t>: 5px;</w:t>
      </w:r>
    </w:p>
    <w:p w14:paraId="196A4C52"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background</w:t>
      </w:r>
      <w:proofErr w:type="spellEnd"/>
      <w:r w:rsidRPr="002E1A06">
        <w:rPr>
          <w:rFonts w:ascii="Arial" w:hAnsi="Arial" w:cs="Arial"/>
          <w:sz w:val="32"/>
          <w:szCs w:val="32"/>
        </w:rPr>
        <w:t>: #007bff;</w:t>
      </w:r>
    </w:p>
    <w:p w14:paraId="1DFE936C"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color: </w:t>
      </w:r>
      <w:proofErr w:type="spellStart"/>
      <w:r w:rsidRPr="002E1A06">
        <w:rPr>
          <w:rFonts w:ascii="Arial" w:hAnsi="Arial" w:cs="Arial"/>
          <w:sz w:val="32"/>
          <w:szCs w:val="32"/>
        </w:rPr>
        <w:t>white</w:t>
      </w:r>
      <w:proofErr w:type="spellEnd"/>
      <w:r w:rsidRPr="002E1A06">
        <w:rPr>
          <w:rFonts w:ascii="Arial" w:hAnsi="Arial" w:cs="Arial"/>
          <w:sz w:val="32"/>
          <w:szCs w:val="32"/>
        </w:rPr>
        <w:t>;</w:t>
      </w:r>
    </w:p>
    <w:p w14:paraId="4A6A6176"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border</w:t>
      </w:r>
      <w:proofErr w:type="spellEnd"/>
      <w:r w:rsidRPr="002E1A06">
        <w:rPr>
          <w:rFonts w:ascii="Arial" w:hAnsi="Arial" w:cs="Arial"/>
          <w:sz w:val="32"/>
          <w:szCs w:val="32"/>
        </w:rPr>
        <w:t xml:space="preserve">: </w:t>
      </w:r>
      <w:proofErr w:type="spellStart"/>
      <w:r w:rsidRPr="002E1A06">
        <w:rPr>
          <w:rFonts w:ascii="Arial" w:hAnsi="Arial" w:cs="Arial"/>
          <w:sz w:val="32"/>
          <w:szCs w:val="32"/>
        </w:rPr>
        <w:t>none</w:t>
      </w:r>
      <w:proofErr w:type="spellEnd"/>
      <w:r w:rsidRPr="002E1A06">
        <w:rPr>
          <w:rFonts w:ascii="Arial" w:hAnsi="Arial" w:cs="Arial"/>
          <w:sz w:val="32"/>
          <w:szCs w:val="32"/>
        </w:rPr>
        <w:t>;</w:t>
      </w:r>
    </w:p>
    <w:p w14:paraId="6E29D3CA"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cursor: pointer;</w:t>
      </w:r>
    </w:p>
    <w:p w14:paraId="55AEEA1D"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w:t>
      </w:r>
    </w:p>
    <w:p w14:paraId="32582C95"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[7:45 a.m., 23/10/2024] Héctor: // JavaScript para manejar el </w:t>
      </w:r>
      <w:proofErr w:type="spellStart"/>
      <w:r w:rsidRPr="002E1A06">
        <w:rPr>
          <w:rFonts w:ascii="Arial" w:hAnsi="Arial" w:cs="Arial"/>
          <w:sz w:val="32"/>
          <w:szCs w:val="32"/>
        </w:rPr>
        <w:t>chatbot</w:t>
      </w:r>
      <w:proofErr w:type="spellEnd"/>
    </w:p>
    <w:p w14:paraId="7BB325FE" w14:textId="77777777" w:rsidR="002E1A06" w:rsidRPr="002E1A06" w:rsidRDefault="002E1A06" w:rsidP="002E1A06">
      <w:pPr>
        <w:jc w:val="both"/>
        <w:rPr>
          <w:rFonts w:ascii="Arial" w:hAnsi="Arial" w:cs="Arial"/>
          <w:sz w:val="32"/>
          <w:szCs w:val="32"/>
        </w:rPr>
      </w:pPr>
      <w:proofErr w:type="spellStart"/>
      <w:r w:rsidRPr="002E1A06">
        <w:rPr>
          <w:rFonts w:ascii="Arial" w:hAnsi="Arial" w:cs="Arial"/>
          <w:sz w:val="32"/>
          <w:szCs w:val="32"/>
        </w:rPr>
        <w:t>function</w:t>
      </w:r>
      <w:proofErr w:type="spellEnd"/>
      <w:r w:rsidRPr="002E1A06">
        <w:rPr>
          <w:rFonts w:ascii="Arial" w:hAnsi="Arial" w:cs="Arial"/>
          <w:sz w:val="32"/>
          <w:szCs w:val="32"/>
        </w:rPr>
        <w:t xml:space="preserve"> </w:t>
      </w:r>
      <w:proofErr w:type="spellStart"/>
      <w:proofErr w:type="gramStart"/>
      <w:r w:rsidRPr="002E1A06">
        <w:rPr>
          <w:rFonts w:ascii="Arial" w:hAnsi="Arial" w:cs="Arial"/>
          <w:sz w:val="32"/>
          <w:szCs w:val="32"/>
        </w:rPr>
        <w:t>sendMessage</w:t>
      </w:r>
      <w:proofErr w:type="spellEnd"/>
      <w:r w:rsidRPr="002E1A06">
        <w:rPr>
          <w:rFonts w:ascii="Arial" w:hAnsi="Arial" w:cs="Arial"/>
          <w:sz w:val="32"/>
          <w:szCs w:val="32"/>
        </w:rPr>
        <w:t>(</w:t>
      </w:r>
      <w:proofErr w:type="gramEnd"/>
      <w:r w:rsidRPr="002E1A06">
        <w:rPr>
          <w:rFonts w:ascii="Arial" w:hAnsi="Arial" w:cs="Arial"/>
          <w:sz w:val="32"/>
          <w:szCs w:val="32"/>
        </w:rPr>
        <w:t>) {</w:t>
      </w:r>
    </w:p>
    <w:p w14:paraId="22C5879F"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const</w:t>
      </w:r>
      <w:proofErr w:type="spellEnd"/>
      <w:r w:rsidRPr="002E1A06">
        <w:rPr>
          <w:rFonts w:ascii="Arial" w:hAnsi="Arial" w:cs="Arial"/>
          <w:sz w:val="32"/>
          <w:szCs w:val="32"/>
        </w:rPr>
        <w:t xml:space="preserve"> </w:t>
      </w:r>
      <w:proofErr w:type="spellStart"/>
      <w:r w:rsidRPr="002E1A06">
        <w:rPr>
          <w:rFonts w:ascii="Arial" w:hAnsi="Arial" w:cs="Arial"/>
          <w:sz w:val="32"/>
          <w:szCs w:val="32"/>
        </w:rPr>
        <w:t>userInput</w:t>
      </w:r>
      <w:proofErr w:type="spellEnd"/>
      <w:r w:rsidRPr="002E1A06">
        <w:rPr>
          <w:rFonts w:ascii="Arial" w:hAnsi="Arial" w:cs="Arial"/>
          <w:sz w:val="32"/>
          <w:szCs w:val="32"/>
        </w:rPr>
        <w:t xml:space="preserve"> = </w:t>
      </w:r>
      <w:proofErr w:type="spellStart"/>
      <w:proofErr w:type="gramStart"/>
      <w:r w:rsidRPr="002E1A06">
        <w:rPr>
          <w:rFonts w:ascii="Arial" w:hAnsi="Arial" w:cs="Arial"/>
          <w:sz w:val="32"/>
          <w:szCs w:val="32"/>
        </w:rPr>
        <w:t>document.getElementById</w:t>
      </w:r>
      <w:proofErr w:type="spellEnd"/>
      <w:proofErr w:type="gramEnd"/>
      <w:r w:rsidRPr="002E1A06">
        <w:rPr>
          <w:rFonts w:ascii="Arial" w:hAnsi="Arial" w:cs="Arial"/>
          <w:sz w:val="32"/>
          <w:szCs w:val="32"/>
        </w:rPr>
        <w:t>("</w:t>
      </w:r>
      <w:proofErr w:type="spellStart"/>
      <w:r w:rsidRPr="002E1A06">
        <w:rPr>
          <w:rFonts w:ascii="Arial" w:hAnsi="Arial" w:cs="Arial"/>
          <w:sz w:val="32"/>
          <w:szCs w:val="32"/>
        </w:rPr>
        <w:t>userInput</w:t>
      </w:r>
      <w:proofErr w:type="spellEnd"/>
      <w:r w:rsidRPr="002E1A06">
        <w:rPr>
          <w:rFonts w:ascii="Arial" w:hAnsi="Arial" w:cs="Arial"/>
          <w:sz w:val="32"/>
          <w:szCs w:val="32"/>
        </w:rPr>
        <w:t>").</w:t>
      </w:r>
      <w:proofErr w:type="spellStart"/>
      <w:r w:rsidRPr="002E1A06">
        <w:rPr>
          <w:rFonts w:ascii="Arial" w:hAnsi="Arial" w:cs="Arial"/>
          <w:sz w:val="32"/>
          <w:szCs w:val="32"/>
        </w:rPr>
        <w:t>value</w:t>
      </w:r>
      <w:proofErr w:type="spellEnd"/>
      <w:r w:rsidRPr="002E1A06">
        <w:rPr>
          <w:rFonts w:ascii="Arial" w:hAnsi="Arial" w:cs="Arial"/>
          <w:sz w:val="32"/>
          <w:szCs w:val="32"/>
        </w:rPr>
        <w:t>;</w:t>
      </w:r>
    </w:p>
    <w:p w14:paraId="0EF0AC77"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lastRenderedPageBreak/>
        <w:t xml:space="preserve">    </w:t>
      </w:r>
      <w:proofErr w:type="spellStart"/>
      <w:r w:rsidRPr="002E1A06">
        <w:rPr>
          <w:rFonts w:ascii="Arial" w:hAnsi="Arial" w:cs="Arial"/>
          <w:sz w:val="32"/>
          <w:szCs w:val="32"/>
        </w:rPr>
        <w:t>if</w:t>
      </w:r>
      <w:proofErr w:type="spellEnd"/>
      <w:r w:rsidRPr="002E1A06">
        <w:rPr>
          <w:rFonts w:ascii="Arial" w:hAnsi="Arial" w:cs="Arial"/>
          <w:sz w:val="32"/>
          <w:szCs w:val="32"/>
        </w:rPr>
        <w:t xml:space="preserve"> (</w:t>
      </w:r>
      <w:proofErr w:type="spellStart"/>
      <w:r w:rsidRPr="002E1A06">
        <w:rPr>
          <w:rFonts w:ascii="Arial" w:hAnsi="Arial" w:cs="Arial"/>
          <w:sz w:val="32"/>
          <w:szCs w:val="32"/>
        </w:rPr>
        <w:t>userInput.trim</w:t>
      </w:r>
      <w:proofErr w:type="spellEnd"/>
      <w:r w:rsidRPr="002E1A06">
        <w:rPr>
          <w:rFonts w:ascii="Arial" w:hAnsi="Arial" w:cs="Arial"/>
          <w:sz w:val="32"/>
          <w:szCs w:val="32"/>
        </w:rPr>
        <w:t xml:space="preserve">() === "") </w:t>
      </w:r>
      <w:proofErr w:type="spellStart"/>
      <w:r w:rsidRPr="002E1A06">
        <w:rPr>
          <w:rFonts w:ascii="Arial" w:hAnsi="Arial" w:cs="Arial"/>
          <w:sz w:val="32"/>
          <w:szCs w:val="32"/>
        </w:rPr>
        <w:t>return</w:t>
      </w:r>
      <w:proofErr w:type="spellEnd"/>
      <w:r w:rsidRPr="002E1A06">
        <w:rPr>
          <w:rFonts w:ascii="Arial" w:hAnsi="Arial" w:cs="Arial"/>
          <w:sz w:val="32"/>
          <w:szCs w:val="32"/>
        </w:rPr>
        <w:t>;</w:t>
      </w:r>
    </w:p>
    <w:p w14:paraId="42151291"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
    <w:p w14:paraId="3D762D80"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 Mostrar el mensaje del usuario</w:t>
      </w:r>
    </w:p>
    <w:p w14:paraId="79BC65C2"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proofErr w:type="gramStart"/>
      <w:r w:rsidRPr="002E1A06">
        <w:rPr>
          <w:rFonts w:ascii="Arial" w:hAnsi="Arial" w:cs="Arial"/>
          <w:sz w:val="32"/>
          <w:szCs w:val="32"/>
        </w:rPr>
        <w:t>addMessage</w:t>
      </w:r>
      <w:proofErr w:type="spellEnd"/>
      <w:r w:rsidRPr="002E1A06">
        <w:rPr>
          <w:rFonts w:ascii="Arial" w:hAnsi="Arial" w:cs="Arial"/>
          <w:sz w:val="32"/>
          <w:szCs w:val="32"/>
        </w:rPr>
        <w:t>(</w:t>
      </w:r>
      <w:proofErr w:type="spellStart"/>
      <w:proofErr w:type="gramEnd"/>
      <w:r w:rsidRPr="002E1A06">
        <w:rPr>
          <w:rFonts w:ascii="Arial" w:hAnsi="Arial" w:cs="Arial"/>
          <w:sz w:val="32"/>
          <w:szCs w:val="32"/>
        </w:rPr>
        <w:t>userInput</w:t>
      </w:r>
      <w:proofErr w:type="spellEnd"/>
      <w:r w:rsidRPr="002E1A06">
        <w:rPr>
          <w:rFonts w:ascii="Arial" w:hAnsi="Arial" w:cs="Arial"/>
          <w:sz w:val="32"/>
          <w:szCs w:val="32"/>
        </w:rPr>
        <w:t>, "</w:t>
      </w:r>
      <w:proofErr w:type="spellStart"/>
      <w:r w:rsidRPr="002E1A06">
        <w:rPr>
          <w:rFonts w:ascii="Arial" w:hAnsi="Arial" w:cs="Arial"/>
          <w:sz w:val="32"/>
          <w:szCs w:val="32"/>
        </w:rPr>
        <w:t>user</w:t>
      </w:r>
      <w:proofErr w:type="spellEnd"/>
      <w:r w:rsidRPr="002E1A06">
        <w:rPr>
          <w:rFonts w:ascii="Arial" w:hAnsi="Arial" w:cs="Arial"/>
          <w:sz w:val="32"/>
          <w:szCs w:val="32"/>
        </w:rPr>
        <w:t>");</w:t>
      </w:r>
    </w:p>
    <w:p w14:paraId="4B98B0A6"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
    <w:p w14:paraId="3BBD9CCF"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 Respuesta automática del </w:t>
      </w:r>
      <w:proofErr w:type="spellStart"/>
      <w:r w:rsidRPr="002E1A06">
        <w:rPr>
          <w:rFonts w:ascii="Arial" w:hAnsi="Arial" w:cs="Arial"/>
          <w:sz w:val="32"/>
          <w:szCs w:val="32"/>
        </w:rPr>
        <w:t>chatbot</w:t>
      </w:r>
      <w:proofErr w:type="spellEnd"/>
    </w:p>
    <w:p w14:paraId="74357621"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proofErr w:type="gramStart"/>
      <w:r w:rsidRPr="002E1A06">
        <w:rPr>
          <w:rFonts w:ascii="Arial" w:hAnsi="Arial" w:cs="Arial"/>
          <w:sz w:val="32"/>
          <w:szCs w:val="32"/>
        </w:rPr>
        <w:t>setTimeout</w:t>
      </w:r>
      <w:proofErr w:type="spellEnd"/>
      <w:r w:rsidRPr="002E1A06">
        <w:rPr>
          <w:rFonts w:ascii="Arial" w:hAnsi="Arial" w:cs="Arial"/>
          <w:sz w:val="32"/>
          <w:szCs w:val="32"/>
        </w:rPr>
        <w:t>(</w:t>
      </w:r>
      <w:proofErr w:type="gramEnd"/>
      <w:r w:rsidRPr="002E1A06">
        <w:rPr>
          <w:rFonts w:ascii="Arial" w:hAnsi="Arial" w:cs="Arial"/>
          <w:sz w:val="32"/>
          <w:szCs w:val="32"/>
        </w:rPr>
        <w:t>() =&gt; {</w:t>
      </w:r>
    </w:p>
    <w:p w14:paraId="4201D463"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const</w:t>
      </w:r>
      <w:proofErr w:type="spellEnd"/>
      <w:r w:rsidRPr="002E1A06">
        <w:rPr>
          <w:rFonts w:ascii="Arial" w:hAnsi="Arial" w:cs="Arial"/>
          <w:sz w:val="32"/>
          <w:szCs w:val="32"/>
        </w:rPr>
        <w:t xml:space="preserve"> response = </w:t>
      </w:r>
      <w:proofErr w:type="spellStart"/>
      <w:r w:rsidRPr="002E1A06">
        <w:rPr>
          <w:rFonts w:ascii="Arial" w:hAnsi="Arial" w:cs="Arial"/>
          <w:sz w:val="32"/>
          <w:szCs w:val="32"/>
        </w:rPr>
        <w:t>getChatbotResponse</w:t>
      </w:r>
      <w:proofErr w:type="spellEnd"/>
      <w:r w:rsidRPr="002E1A06">
        <w:rPr>
          <w:rFonts w:ascii="Arial" w:hAnsi="Arial" w:cs="Arial"/>
          <w:sz w:val="32"/>
          <w:szCs w:val="32"/>
        </w:rPr>
        <w:t>(</w:t>
      </w:r>
      <w:proofErr w:type="spellStart"/>
      <w:r w:rsidRPr="002E1A06">
        <w:rPr>
          <w:rFonts w:ascii="Arial" w:hAnsi="Arial" w:cs="Arial"/>
          <w:sz w:val="32"/>
          <w:szCs w:val="32"/>
        </w:rPr>
        <w:t>userInput</w:t>
      </w:r>
      <w:proofErr w:type="spellEnd"/>
      <w:r w:rsidRPr="002E1A06">
        <w:rPr>
          <w:rFonts w:ascii="Arial" w:hAnsi="Arial" w:cs="Arial"/>
          <w:sz w:val="32"/>
          <w:szCs w:val="32"/>
        </w:rPr>
        <w:t>);</w:t>
      </w:r>
    </w:p>
    <w:p w14:paraId="5B3DB24E"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proofErr w:type="gramStart"/>
      <w:r w:rsidRPr="002E1A06">
        <w:rPr>
          <w:rFonts w:ascii="Arial" w:hAnsi="Arial" w:cs="Arial"/>
          <w:sz w:val="32"/>
          <w:szCs w:val="32"/>
        </w:rPr>
        <w:t>addMessage</w:t>
      </w:r>
      <w:proofErr w:type="spellEnd"/>
      <w:r w:rsidRPr="002E1A06">
        <w:rPr>
          <w:rFonts w:ascii="Arial" w:hAnsi="Arial" w:cs="Arial"/>
          <w:sz w:val="32"/>
          <w:szCs w:val="32"/>
        </w:rPr>
        <w:t>(</w:t>
      </w:r>
      <w:proofErr w:type="gramEnd"/>
      <w:r w:rsidRPr="002E1A06">
        <w:rPr>
          <w:rFonts w:ascii="Arial" w:hAnsi="Arial" w:cs="Arial"/>
          <w:sz w:val="32"/>
          <w:szCs w:val="32"/>
        </w:rPr>
        <w:t>response, "</w:t>
      </w:r>
      <w:proofErr w:type="spellStart"/>
      <w:r w:rsidRPr="002E1A06">
        <w:rPr>
          <w:rFonts w:ascii="Arial" w:hAnsi="Arial" w:cs="Arial"/>
          <w:sz w:val="32"/>
          <w:szCs w:val="32"/>
        </w:rPr>
        <w:t>bot</w:t>
      </w:r>
      <w:proofErr w:type="spellEnd"/>
      <w:r w:rsidRPr="002E1A06">
        <w:rPr>
          <w:rFonts w:ascii="Arial" w:hAnsi="Arial" w:cs="Arial"/>
          <w:sz w:val="32"/>
          <w:szCs w:val="32"/>
        </w:rPr>
        <w:t>");</w:t>
      </w:r>
    </w:p>
    <w:p w14:paraId="68EE3A18"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 1000);</w:t>
      </w:r>
    </w:p>
    <w:p w14:paraId="163789CE"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
    <w:p w14:paraId="6BAE6A91"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 Limpiar el campo de entrada</w:t>
      </w:r>
    </w:p>
    <w:p w14:paraId="1D3B2880"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proofErr w:type="gramStart"/>
      <w:r w:rsidRPr="002E1A06">
        <w:rPr>
          <w:rFonts w:ascii="Arial" w:hAnsi="Arial" w:cs="Arial"/>
          <w:sz w:val="32"/>
          <w:szCs w:val="32"/>
        </w:rPr>
        <w:t>document.getElementById</w:t>
      </w:r>
      <w:proofErr w:type="spellEnd"/>
      <w:proofErr w:type="gramEnd"/>
      <w:r w:rsidRPr="002E1A06">
        <w:rPr>
          <w:rFonts w:ascii="Arial" w:hAnsi="Arial" w:cs="Arial"/>
          <w:sz w:val="32"/>
          <w:szCs w:val="32"/>
        </w:rPr>
        <w:t>("</w:t>
      </w:r>
      <w:proofErr w:type="spellStart"/>
      <w:r w:rsidRPr="002E1A06">
        <w:rPr>
          <w:rFonts w:ascii="Arial" w:hAnsi="Arial" w:cs="Arial"/>
          <w:sz w:val="32"/>
          <w:szCs w:val="32"/>
        </w:rPr>
        <w:t>userInput</w:t>
      </w:r>
      <w:proofErr w:type="spellEnd"/>
      <w:r w:rsidRPr="002E1A06">
        <w:rPr>
          <w:rFonts w:ascii="Arial" w:hAnsi="Arial" w:cs="Arial"/>
          <w:sz w:val="32"/>
          <w:szCs w:val="32"/>
        </w:rPr>
        <w:t>").</w:t>
      </w:r>
      <w:proofErr w:type="spellStart"/>
      <w:r w:rsidRPr="002E1A06">
        <w:rPr>
          <w:rFonts w:ascii="Arial" w:hAnsi="Arial" w:cs="Arial"/>
          <w:sz w:val="32"/>
          <w:szCs w:val="32"/>
        </w:rPr>
        <w:t>value</w:t>
      </w:r>
      <w:proofErr w:type="spellEnd"/>
      <w:r w:rsidRPr="002E1A06">
        <w:rPr>
          <w:rFonts w:ascii="Arial" w:hAnsi="Arial" w:cs="Arial"/>
          <w:sz w:val="32"/>
          <w:szCs w:val="32"/>
        </w:rPr>
        <w:t xml:space="preserve"> = "";</w:t>
      </w:r>
    </w:p>
    <w:p w14:paraId="018D78AA"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w:t>
      </w:r>
    </w:p>
    <w:p w14:paraId="2B5AD425" w14:textId="77777777" w:rsidR="002E1A06" w:rsidRPr="002E1A06" w:rsidRDefault="002E1A06" w:rsidP="002E1A06">
      <w:pPr>
        <w:jc w:val="both"/>
        <w:rPr>
          <w:rFonts w:ascii="Arial" w:hAnsi="Arial" w:cs="Arial"/>
          <w:sz w:val="32"/>
          <w:szCs w:val="32"/>
        </w:rPr>
      </w:pPr>
    </w:p>
    <w:p w14:paraId="568966BC" w14:textId="77777777" w:rsidR="002E1A06" w:rsidRPr="002E1A06" w:rsidRDefault="002E1A06" w:rsidP="002E1A06">
      <w:pPr>
        <w:jc w:val="both"/>
        <w:rPr>
          <w:rFonts w:ascii="Arial" w:hAnsi="Arial" w:cs="Arial"/>
          <w:sz w:val="32"/>
          <w:szCs w:val="32"/>
        </w:rPr>
      </w:pPr>
      <w:proofErr w:type="spellStart"/>
      <w:r w:rsidRPr="002E1A06">
        <w:rPr>
          <w:rFonts w:ascii="Arial" w:hAnsi="Arial" w:cs="Arial"/>
          <w:sz w:val="32"/>
          <w:szCs w:val="32"/>
        </w:rPr>
        <w:t>function</w:t>
      </w:r>
      <w:proofErr w:type="spellEnd"/>
      <w:r w:rsidRPr="002E1A06">
        <w:rPr>
          <w:rFonts w:ascii="Arial" w:hAnsi="Arial" w:cs="Arial"/>
          <w:sz w:val="32"/>
          <w:szCs w:val="32"/>
        </w:rPr>
        <w:t xml:space="preserve"> </w:t>
      </w:r>
      <w:proofErr w:type="spellStart"/>
      <w:proofErr w:type="gramStart"/>
      <w:r w:rsidRPr="002E1A06">
        <w:rPr>
          <w:rFonts w:ascii="Arial" w:hAnsi="Arial" w:cs="Arial"/>
          <w:sz w:val="32"/>
          <w:szCs w:val="32"/>
        </w:rPr>
        <w:t>addMessage</w:t>
      </w:r>
      <w:proofErr w:type="spellEnd"/>
      <w:r w:rsidRPr="002E1A06">
        <w:rPr>
          <w:rFonts w:ascii="Arial" w:hAnsi="Arial" w:cs="Arial"/>
          <w:sz w:val="32"/>
          <w:szCs w:val="32"/>
        </w:rPr>
        <w:t>(</w:t>
      </w:r>
      <w:proofErr w:type="spellStart"/>
      <w:proofErr w:type="gramEnd"/>
      <w:r w:rsidRPr="002E1A06">
        <w:rPr>
          <w:rFonts w:ascii="Arial" w:hAnsi="Arial" w:cs="Arial"/>
          <w:sz w:val="32"/>
          <w:szCs w:val="32"/>
        </w:rPr>
        <w:t>text</w:t>
      </w:r>
      <w:proofErr w:type="spellEnd"/>
      <w:r w:rsidRPr="002E1A06">
        <w:rPr>
          <w:rFonts w:ascii="Arial" w:hAnsi="Arial" w:cs="Arial"/>
          <w:sz w:val="32"/>
          <w:szCs w:val="32"/>
        </w:rPr>
        <w:t xml:space="preserve">, </w:t>
      </w:r>
      <w:proofErr w:type="spellStart"/>
      <w:r w:rsidRPr="002E1A06">
        <w:rPr>
          <w:rFonts w:ascii="Arial" w:hAnsi="Arial" w:cs="Arial"/>
          <w:sz w:val="32"/>
          <w:szCs w:val="32"/>
        </w:rPr>
        <w:t>sender</w:t>
      </w:r>
      <w:proofErr w:type="spellEnd"/>
      <w:r w:rsidRPr="002E1A06">
        <w:rPr>
          <w:rFonts w:ascii="Arial" w:hAnsi="Arial" w:cs="Arial"/>
          <w:sz w:val="32"/>
          <w:szCs w:val="32"/>
        </w:rPr>
        <w:t>) {</w:t>
      </w:r>
    </w:p>
    <w:p w14:paraId="703710B9"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const</w:t>
      </w:r>
      <w:proofErr w:type="spellEnd"/>
      <w:r w:rsidRPr="002E1A06">
        <w:rPr>
          <w:rFonts w:ascii="Arial" w:hAnsi="Arial" w:cs="Arial"/>
          <w:sz w:val="32"/>
          <w:szCs w:val="32"/>
        </w:rPr>
        <w:t xml:space="preserve"> </w:t>
      </w:r>
      <w:proofErr w:type="spellStart"/>
      <w:r w:rsidRPr="002E1A06">
        <w:rPr>
          <w:rFonts w:ascii="Arial" w:hAnsi="Arial" w:cs="Arial"/>
          <w:sz w:val="32"/>
          <w:szCs w:val="32"/>
        </w:rPr>
        <w:t>messagesDiv</w:t>
      </w:r>
      <w:proofErr w:type="spellEnd"/>
      <w:r w:rsidRPr="002E1A06">
        <w:rPr>
          <w:rFonts w:ascii="Arial" w:hAnsi="Arial" w:cs="Arial"/>
          <w:sz w:val="32"/>
          <w:szCs w:val="32"/>
        </w:rPr>
        <w:t xml:space="preserve"> = </w:t>
      </w:r>
      <w:proofErr w:type="spellStart"/>
      <w:proofErr w:type="gramStart"/>
      <w:r w:rsidRPr="002E1A06">
        <w:rPr>
          <w:rFonts w:ascii="Arial" w:hAnsi="Arial" w:cs="Arial"/>
          <w:sz w:val="32"/>
          <w:szCs w:val="32"/>
        </w:rPr>
        <w:t>document.getElementById</w:t>
      </w:r>
      <w:proofErr w:type="spellEnd"/>
      <w:proofErr w:type="gramEnd"/>
      <w:r w:rsidRPr="002E1A06">
        <w:rPr>
          <w:rFonts w:ascii="Arial" w:hAnsi="Arial" w:cs="Arial"/>
          <w:sz w:val="32"/>
          <w:szCs w:val="32"/>
        </w:rPr>
        <w:t>("</w:t>
      </w:r>
      <w:proofErr w:type="spellStart"/>
      <w:r w:rsidRPr="002E1A06">
        <w:rPr>
          <w:rFonts w:ascii="Arial" w:hAnsi="Arial" w:cs="Arial"/>
          <w:sz w:val="32"/>
          <w:szCs w:val="32"/>
        </w:rPr>
        <w:t>messages</w:t>
      </w:r>
      <w:proofErr w:type="spellEnd"/>
      <w:r w:rsidRPr="002E1A06">
        <w:rPr>
          <w:rFonts w:ascii="Arial" w:hAnsi="Arial" w:cs="Arial"/>
          <w:sz w:val="32"/>
          <w:szCs w:val="32"/>
        </w:rPr>
        <w:t>");</w:t>
      </w:r>
    </w:p>
    <w:p w14:paraId="0B898A3D"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const</w:t>
      </w:r>
      <w:proofErr w:type="spellEnd"/>
      <w:r w:rsidRPr="002E1A06">
        <w:rPr>
          <w:rFonts w:ascii="Arial" w:hAnsi="Arial" w:cs="Arial"/>
          <w:sz w:val="32"/>
          <w:szCs w:val="32"/>
        </w:rPr>
        <w:t xml:space="preserve"> </w:t>
      </w:r>
      <w:proofErr w:type="spellStart"/>
      <w:r w:rsidRPr="002E1A06">
        <w:rPr>
          <w:rFonts w:ascii="Arial" w:hAnsi="Arial" w:cs="Arial"/>
          <w:sz w:val="32"/>
          <w:szCs w:val="32"/>
        </w:rPr>
        <w:t>messageDiv</w:t>
      </w:r>
      <w:proofErr w:type="spellEnd"/>
      <w:r w:rsidRPr="002E1A06">
        <w:rPr>
          <w:rFonts w:ascii="Arial" w:hAnsi="Arial" w:cs="Arial"/>
          <w:sz w:val="32"/>
          <w:szCs w:val="32"/>
        </w:rPr>
        <w:t xml:space="preserve"> = </w:t>
      </w:r>
      <w:proofErr w:type="spellStart"/>
      <w:proofErr w:type="gramStart"/>
      <w:r w:rsidRPr="002E1A06">
        <w:rPr>
          <w:rFonts w:ascii="Arial" w:hAnsi="Arial" w:cs="Arial"/>
          <w:sz w:val="32"/>
          <w:szCs w:val="32"/>
        </w:rPr>
        <w:t>document.createElement</w:t>
      </w:r>
      <w:proofErr w:type="spellEnd"/>
      <w:proofErr w:type="gramEnd"/>
      <w:r w:rsidRPr="002E1A06">
        <w:rPr>
          <w:rFonts w:ascii="Arial" w:hAnsi="Arial" w:cs="Arial"/>
          <w:sz w:val="32"/>
          <w:szCs w:val="32"/>
        </w:rPr>
        <w:t>("</w:t>
      </w:r>
      <w:proofErr w:type="spellStart"/>
      <w:r w:rsidRPr="002E1A06">
        <w:rPr>
          <w:rFonts w:ascii="Arial" w:hAnsi="Arial" w:cs="Arial"/>
          <w:sz w:val="32"/>
          <w:szCs w:val="32"/>
        </w:rPr>
        <w:t>div</w:t>
      </w:r>
      <w:proofErr w:type="spellEnd"/>
      <w:r w:rsidRPr="002E1A06">
        <w:rPr>
          <w:rFonts w:ascii="Arial" w:hAnsi="Arial" w:cs="Arial"/>
          <w:sz w:val="32"/>
          <w:szCs w:val="32"/>
        </w:rPr>
        <w:t>");</w:t>
      </w:r>
    </w:p>
    <w:p w14:paraId="3688F18B"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messageDiv.textContent</w:t>
      </w:r>
      <w:proofErr w:type="spellEnd"/>
      <w:r w:rsidRPr="002E1A06">
        <w:rPr>
          <w:rFonts w:ascii="Arial" w:hAnsi="Arial" w:cs="Arial"/>
          <w:sz w:val="32"/>
          <w:szCs w:val="32"/>
        </w:rPr>
        <w:t xml:space="preserve"> = </w:t>
      </w:r>
      <w:proofErr w:type="spellStart"/>
      <w:r w:rsidRPr="002E1A06">
        <w:rPr>
          <w:rFonts w:ascii="Arial" w:hAnsi="Arial" w:cs="Arial"/>
          <w:sz w:val="32"/>
          <w:szCs w:val="32"/>
        </w:rPr>
        <w:t>text</w:t>
      </w:r>
      <w:proofErr w:type="spellEnd"/>
      <w:r w:rsidRPr="002E1A06">
        <w:rPr>
          <w:rFonts w:ascii="Arial" w:hAnsi="Arial" w:cs="Arial"/>
          <w:sz w:val="32"/>
          <w:szCs w:val="32"/>
        </w:rPr>
        <w:t>;</w:t>
      </w:r>
    </w:p>
    <w:p w14:paraId="3EA741DB"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messageDiv.className</w:t>
      </w:r>
      <w:proofErr w:type="spellEnd"/>
      <w:r w:rsidRPr="002E1A06">
        <w:rPr>
          <w:rFonts w:ascii="Arial" w:hAnsi="Arial" w:cs="Arial"/>
          <w:sz w:val="32"/>
          <w:szCs w:val="32"/>
        </w:rPr>
        <w:t xml:space="preserve"> = </w:t>
      </w:r>
      <w:proofErr w:type="spellStart"/>
      <w:r w:rsidRPr="002E1A06">
        <w:rPr>
          <w:rFonts w:ascii="Arial" w:hAnsi="Arial" w:cs="Arial"/>
          <w:sz w:val="32"/>
          <w:szCs w:val="32"/>
        </w:rPr>
        <w:t>sender</w:t>
      </w:r>
      <w:proofErr w:type="spellEnd"/>
      <w:r w:rsidRPr="002E1A06">
        <w:rPr>
          <w:rFonts w:ascii="Arial" w:hAnsi="Arial" w:cs="Arial"/>
          <w:sz w:val="32"/>
          <w:szCs w:val="32"/>
        </w:rPr>
        <w:t xml:space="preserve"> === "</w:t>
      </w:r>
      <w:proofErr w:type="spellStart"/>
      <w:r w:rsidRPr="002E1A06">
        <w:rPr>
          <w:rFonts w:ascii="Arial" w:hAnsi="Arial" w:cs="Arial"/>
          <w:sz w:val="32"/>
          <w:szCs w:val="32"/>
        </w:rPr>
        <w:t>user</w:t>
      </w:r>
      <w:proofErr w:type="spellEnd"/>
      <w:proofErr w:type="gramStart"/>
      <w:r w:rsidRPr="002E1A06">
        <w:rPr>
          <w:rFonts w:ascii="Arial" w:hAnsi="Arial" w:cs="Arial"/>
          <w:sz w:val="32"/>
          <w:szCs w:val="32"/>
        </w:rPr>
        <w:t>" ?</w:t>
      </w:r>
      <w:proofErr w:type="gramEnd"/>
      <w:r w:rsidRPr="002E1A06">
        <w:rPr>
          <w:rFonts w:ascii="Arial" w:hAnsi="Arial" w:cs="Arial"/>
          <w:sz w:val="32"/>
          <w:szCs w:val="32"/>
        </w:rPr>
        <w:t xml:space="preserve"> "</w:t>
      </w:r>
      <w:proofErr w:type="spellStart"/>
      <w:r w:rsidRPr="002E1A06">
        <w:rPr>
          <w:rFonts w:ascii="Arial" w:hAnsi="Arial" w:cs="Arial"/>
          <w:sz w:val="32"/>
          <w:szCs w:val="32"/>
        </w:rPr>
        <w:t>user-message</w:t>
      </w:r>
      <w:proofErr w:type="spellEnd"/>
      <w:proofErr w:type="gramStart"/>
      <w:r w:rsidRPr="002E1A06">
        <w:rPr>
          <w:rFonts w:ascii="Arial" w:hAnsi="Arial" w:cs="Arial"/>
          <w:sz w:val="32"/>
          <w:szCs w:val="32"/>
        </w:rPr>
        <w:t>" :</w:t>
      </w:r>
      <w:proofErr w:type="gramEnd"/>
      <w:r w:rsidRPr="002E1A06">
        <w:rPr>
          <w:rFonts w:ascii="Arial" w:hAnsi="Arial" w:cs="Arial"/>
          <w:sz w:val="32"/>
          <w:szCs w:val="32"/>
        </w:rPr>
        <w:t xml:space="preserve"> "</w:t>
      </w:r>
      <w:proofErr w:type="spellStart"/>
      <w:r w:rsidRPr="002E1A06">
        <w:rPr>
          <w:rFonts w:ascii="Arial" w:hAnsi="Arial" w:cs="Arial"/>
          <w:sz w:val="32"/>
          <w:szCs w:val="32"/>
        </w:rPr>
        <w:t>bot-message</w:t>
      </w:r>
      <w:proofErr w:type="spellEnd"/>
      <w:r w:rsidRPr="002E1A06">
        <w:rPr>
          <w:rFonts w:ascii="Arial" w:hAnsi="Arial" w:cs="Arial"/>
          <w:sz w:val="32"/>
          <w:szCs w:val="32"/>
        </w:rPr>
        <w:t>";</w:t>
      </w:r>
    </w:p>
    <w:p w14:paraId="319638AA"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messagesDiv.appendChild</w:t>
      </w:r>
      <w:proofErr w:type="spellEnd"/>
      <w:r w:rsidRPr="002E1A06">
        <w:rPr>
          <w:rFonts w:ascii="Arial" w:hAnsi="Arial" w:cs="Arial"/>
          <w:sz w:val="32"/>
          <w:szCs w:val="32"/>
        </w:rPr>
        <w:t>(</w:t>
      </w:r>
      <w:proofErr w:type="spellStart"/>
      <w:r w:rsidRPr="002E1A06">
        <w:rPr>
          <w:rFonts w:ascii="Arial" w:hAnsi="Arial" w:cs="Arial"/>
          <w:sz w:val="32"/>
          <w:szCs w:val="32"/>
        </w:rPr>
        <w:t>messageDiv</w:t>
      </w:r>
      <w:proofErr w:type="spellEnd"/>
      <w:r w:rsidRPr="002E1A06">
        <w:rPr>
          <w:rFonts w:ascii="Arial" w:hAnsi="Arial" w:cs="Arial"/>
          <w:sz w:val="32"/>
          <w:szCs w:val="32"/>
        </w:rPr>
        <w:t>);</w:t>
      </w:r>
    </w:p>
    <w:p w14:paraId="6B089DE2"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messagesDiv.scrollTop</w:t>
      </w:r>
      <w:proofErr w:type="spellEnd"/>
      <w:r w:rsidRPr="002E1A06">
        <w:rPr>
          <w:rFonts w:ascii="Arial" w:hAnsi="Arial" w:cs="Arial"/>
          <w:sz w:val="32"/>
          <w:szCs w:val="32"/>
        </w:rPr>
        <w:t xml:space="preserve"> = </w:t>
      </w:r>
      <w:proofErr w:type="spellStart"/>
      <w:r w:rsidRPr="002E1A06">
        <w:rPr>
          <w:rFonts w:ascii="Arial" w:hAnsi="Arial" w:cs="Arial"/>
          <w:sz w:val="32"/>
          <w:szCs w:val="32"/>
        </w:rPr>
        <w:t>messagesDiv.scrollHeight</w:t>
      </w:r>
      <w:proofErr w:type="spellEnd"/>
      <w:r w:rsidRPr="002E1A06">
        <w:rPr>
          <w:rFonts w:ascii="Arial" w:hAnsi="Arial" w:cs="Arial"/>
          <w:sz w:val="32"/>
          <w:szCs w:val="32"/>
        </w:rPr>
        <w:t>;</w:t>
      </w:r>
    </w:p>
    <w:p w14:paraId="449DD5EC"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w:t>
      </w:r>
    </w:p>
    <w:p w14:paraId="76248B15" w14:textId="77777777" w:rsidR="002E1A06" w:rsidRPr="002E1A06" w:rsidRDefault="002E1A06" w:rsidP="002E1A06">
      <w:pPr>
        <w:jc w:val="both"/>
        <w:rPr>
          <w:rFonts w:ascii="Arial" w:hAnsi="Arial" w:cs="Arial"/>
          <w:sz w:val="32"/>
          <w:szCs w:val="32"/>
        </w:rPr>
      </w:pPr>
    </w:p>
    <w:p w14:paraId="72F8A85A" w14:textId="77777777" w:rsidR="002E1A06" w:rsidRPr="002E1A06" w:rsidRDefault="002E1A06" w:rsidP="002E1A06">
      <w:pPr>
        <w:jc w:val="both"/>
        <w:rPr>
          <w:rFonts w:ascii="Arial" w:hAnsi="Arial" w:cs="Arial"/>
          <w:sz w:val="32"/>
          <w:szCs w:val="32"/>
        </w:rPr>
      </w:pPr>
      <w:proofErr w:type="spellStart"/>
      <w:r w:rsidRPr="002E1A06">
        <w:rPr>
          <w:rFonts w:ascii="Arial" w:hAnsi="Arial" w:cs="Arial"/>
          <w:sz w:val="32"/>
          <w:szCs w:val="32"/>
        </w:rPr>
        <w:t>function</w:t>
      </w:r>
      <w:proofErr w:type="spellEnd"/>
      <w:r w:rsidRPr="002E1A06">
        <w:rPr>
          <w:rFonts w:ascii="Arial" w:hAnsi="Arial" w:cs="Arial"/>
          <w:sz w:val="32"/>
          <w:szCs w:val="32"/>
        </w:rPr>
        <w:t xml:space="preserve"> </w:t>
      </w:r>
      <w:proofErr w:type="spellStart"/>
      <w:r w:rsidRPr="002E1A06">
        <w:rPr>
          <w:rFonts w:ascii="Arial" w:hAnsi="Arial" w:cs="Arial"/>
          <w:sz w:val="32"/>
          <w:szCs w:val="32"/>
        </w:rPr>
        <w:t>getChatbotResponse</w:t>
      </w:r>
      <w:proofErr w:type="spellEnd"/>
      <w:r w:rsidRPr="002E1A06">
        <w:rPr>
          <w:rFonts w:ascii="Arial" w:hAnsi="Arial" w:cs="Arial"/>
          <w:sz w:val="32"/>
          <w:szCs w:val="32"/>
        </w:rPr>
        <w:t>(input) {</w:t>
      </w:r>
    </w:p>
    <w:p w14:paraId="485F6B1F"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input = </w:t>
      </w:r>
      <w:proofErr w:type="spellStart"/>
      <w:proofErr w:type="gramStart"/>
      <w:r w:rsidRPr="002E1A06">
        <w:rPr>
          <w:rFonts w:ascii="Arial" w:hAnsi="Arial" w:cs="Arial"/>
          <w:sz w:val="32"/>
          <w:szCs w:val="32"/>
        </w:rPr>
        <w:t>input.toLowerCase</w:t>
      </w:r>
      <w:proofErr w:type="spellEnd"/>
      <w:proofErr w:type="gramEnd"/>
      <w:r w:rsidRPr="002E1A06">
        <w:rPr>
          <w:rFonts w:ascii="Arial" w:hAnsi="Arial" w:cs="Arial"/>
          <w:sz w:val="32"/>
          <w:szCs w:val="32"/>
        </w:rPr>
        <w:t>();</w:t>
      </w:r>
    </w:p>
    <w:p w14:paraId="0F9D69CB"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if</w:t>
      </w:r>
      <w:proofErr w:type="spellEnd"/>
      <w:r w:rsidRPr="002E1A06">
        <w:rPr>
          <w:rFonts w:ascii="Arial" w:hAnsi="Arial" w:cs="Arial"/>
          <w:sz w:val="32"/>
          <w:szCs w:val="32"/>
        </w:rPr>
        <w:t xml:space="preserve"> (</w:t>
      </w:r>
      <w:proofErr w:type="spellStart"/>
      <w:proofErr w:type="gramStart"/>
      <w:r w:rsidRPr="002E1A06">
        <w:rPr>
          <w:rFonts w:ascii="Arial" w:hAnsi="Arial" w:cs="Arial"/>
          <w:sz w:val="32"/>
          <w:szCs w:val="32"/>
        </w:rPr>
        <w:t>input.includes</w:t>
      </w:r>
      <w:proofErr w:type="spellEnd"/>
      <w:proofErr w:type="gramEnd"/>
      <w:r w:rsidRPr="002E1A06">
        <w:rPr>
          <w:rFonts w:ascii="Arial" w:hAnsi="Arial" w:cs="Arial"/>
          <w:sz w:val="32"/>
          <w:szCs w:val="32"/>
        </w:rPr>
        <w:t>("hola")) {</w:t>
      </w:r>
    </w:p>
    <w:p w14:paraId="24F048F2"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return</w:t>
      </w:r>
      <w:proofErr w:type="spellEnd"/>
      <w:r w:rsidRPr="002E1A06">
        <w:rPr>
          <w:rFonts w:ascii="Arial" w:hAnsi="Arial" w:cs="Arial"/>
          <w:sz w:val="32"/>
          <w:szCs w:val="32"/>
        </w:rPr>
        <w:t xml:space="preserve"> "¡Hola! ¿En qué puedo ayudarte?";</w:t>
      </w:r>
    </w:p>
    <w:p w14:paraId="312B283C"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 </w:t>
      </w:r>
      <w:proofErr w:type="spellStart"/>
      <w:r w:rsidRPr="002E1A06">
        <w:rPr>
          <w:rFonts w:ascii="Arial" w:hAnsi="Arial" w:cs="Arial"/>
          <w:sz w:val="32"/>
          <w:szCs w:val="32"/>
        </w:rPr>
        <w:t>else</w:t>
      </w:r>
      <w:proofErr w:type="spellEnd"/>
      <w:r w:rsidRPr="002E1A06">
        <w:rPr>
          <w:rFonts w:ascii="Arial" w:hAnsi="Arial" w:cs="Arial"/>
          <w:sz w:val="32"/>
          <w:szCs w:val="32"/>
        </w:rPr>
        <w:t xml:space="preserve"> </w:t>
      </w:r>
      <w:proofErr w:type="spellStart"/>
      <w:r w:rsidRPr="002E1A06">
        <w:rPr>
          <w:rFonts w:ascii="Arial" w:hAnsi="Arial" w:cs="Arial"/>
          <w:sz w:val="32"/>
          <w:szCs w:val="32"/>
        </w:rPr>
        <w:t>if</w:t>
      </w:r>
      <w:proofErr w:type="spellEnd"/>
      <w:r w:rsidRPr="002E1A06">
        <w:rPr>
          <w:rFonts w:ascii="Arial" w:hAnsi="Arial" w:cs="Arial"/>
          <w:sz w:val="32"/>
          <w:szCs w:val="32"/>
        </w:rPr>
        <w:t xml:space="preserve"> (</w:t>
      </w:r>
      <w:proofErr w:type="spellStart"/>
      <w:proofErr w:type="gramStart"/>
      <w:r w:rsidRPr="002E1A06">
        <w:rPr>
          <w:rFonts w:ascii="Arial" w:hAnsi="Arial" w:cs="Arial"/>
          <w:sz w:val="32"/>
          <w:szCs w:val="32"/>
        </w:rPr>
        <w:t>input.includes</w:t>
      </w:r>
      <w:proofErr w:type="spellEnd"/>
      <w:proofErr w:type="gramEnd"/>
      <w:r w:rsidRPr="002E1A06">
        <w:rPr>
          <w:rFonts w:ascii="Arial" w:hAnsi="Arial" w:cs="Arial"/>
          <w:sz w:val="32"/>
          <w:szCs w:val="32"/>
        </w:rPr>
        <w:t>("educación")) {</w:t>
      </w:r>
    </w:p>
    <w:p w14:paraId="5FB341BD"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return</w:t>
      </w:r>
      <w:proofErr w:type="spellEnd"/>
      <w:r w:rsidRPr="002E1A06">
        <w:rPr>
          <w:rFonts w:ascii="Arial" w:hAnsi="Arial" w:cs="Arial"/>
          <w:sz w:val="32"/>
          <w:szCs w:val="32"/>
        </w:rPr>
        <w:t xml:space="preserve"> "Te puedo ayudar con información sobre educación escolar o diversidad funcional.";</w:t>
      </w:r>
    </w:p>
    <w:p w14:paraId="7AEDD57C"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 </w:t>
      </w:r>
      <w:proofErr w:type="spellStart"/>
      <w:r w:rsidRPr="002E1A06">
        <w:rPr>
          <w:rFonts w:ascii="Arial" w:hAnsi="Arial" w:cs="Arial"/>
          <w:sz w:val="32"/>
          <w:szCs w:val="32"/>
        </w:rPr>
        <w:t>else</w:t>
      </w:r>
      <w:proofErr w:type="spellEnd"/>
      <w:r w:rsidRPr="002E1A06">
        <w:rPr>
          <w:rFonts w:ascii="Arial" w:hAnsi="Arial" w:cs="Arial"/>
          <w:sz w:val="32"/>
          <w:szCs w:val="32"/>
        </w:rPr>
        <w:t xml:space="preserve"> </w:t>
      </w:r>
      <w:proofErr w:type="spellStart"/>
      <w:r w:rsidRPr="002E1A06">
        <w:rPr>
          <w:rFonts w:ascii="Arial" w:hAnsi="Arial" w:cs="Arial"/>
          <w:sz w:val="32"/>
          <w:szCs w:val="32"/>
        </w:rPr>
        <w:t>if</w:t>
      </w:r>
      <w:proofErr w:type="spellEnd"/>
      <w:r w:rsidRPr="002E1A06">
        <w:rPr>
          <w:rFonts w:ascii="Arial" w:hAnsi="Arial" w:cs="Arial"/>
          <w:sz w:val="32"/>
          <w:szCs w:val="32"/>
        </w:rPr>
        <w:t xml:space="preserve"> (</w:t>
      </w:r>
      <w:proofErr w:type="spellStart"/>
      <w:proofErr w:type="gramStart"/>
      <w:r w:rsidRPr="002E1A06">
        <w:rPr>
          <w:rFonts w:ascii="Arial" w:hAnsi="Arial" w:cs="Arial"/>
          <w:sz w:val="32"/>
          <w:szCs w:val="32"/>
        </w:rPr>
        <w:t>input.includes</w:t>
      </w:r>
      <w:proofErr w:type="spellEnd"/>
      <w:proofErr w:type="gramEnd"/>
      <w:r w:rsidRPr="002E1A06">
        <w:rPr>
          <w:rFonts w:ascii="Arial" w:hAnsi="Arial" w:cs="Arial"/>
          <w:sz w:val="32"/>
          <w:szCs w:val="32"/>
        </w:rPr>
        <w:t>("registro")) {</w:t>
      </w:r>
    </w:p>
    <w:p w14:paraId="1123F07C"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roofErr w:type="spellStart"/>
      <w:r w:rsidRPr="002E1A06">
        <w:rPr>
          <w:rFonts w:ascii="Arial" w:hAnsi="Arial" w:cs="Arial"/>
          <w:sz w:val="32"/>
          <w:szCs w:val="32"/>
        </w:rPr>
        <w:t>return</w:t>
      </w:r>
      <w:proofErr w:type="spellEnd"/>
      <w:r w:rsidRPr="002E1A06">
        <w:rPr>
          <w:rFonts w:ascii="Arial" w:hAnsi="Arial" w:cs="Arial"/>
          <w:sz w:val="32"/>
          <w:szCs w:val="32"/>
        </w:rPr>
        <w:t xml:space="preserve"> "Para registrarte, ve a la sección de 'Registro'.";</w:t>
      </w:r>
    </w:p>
    <w:p w14:paraId="2ACD7108"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 </w:t>
      </w:r>
      <w:proofErr w:type="spellStart"/>
      <w:r w:rsidRPr="002E1A06">
        <w:rPr>
          <w:rFonts w:ascii="Arial" w:hAnsi="Arial" w:cs="Arial"/>
          <w:sz w:val="32"/>
          <w:szCs w:val="32"/>
        </w:rPr>
        <w:t>else</w:t>
      </w:r>
      <w:proofErr w:type="spellEnd"/>
      <w:r w:rsidRPr="002E1A06">
        <w:rPr>
          <w:rFonts w:ascii="Arial" w:hAnsi="Arial" w:cs="Arial"/>
          <w:sz w:val="32"/>
          <w:szCs w:val="32"/>
        </w:rPr>
        <w:t xml:space="preserve"> {</w:t>
      </w:r>
    </w:p>
    <w:p w14:paraId="26760B49"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lastRenderedPageBreak/>
        <w:t xml:space="preserve">        </w:t>
      </w:r>
      <w:proofErr w:type="spellStart"/>
      <w:r w:rsidRPr="002E1A06">
        <w:rPr>
          <w:rFonts w:ascii="Arial" w:hAnsi="Arial" w:cs="Arial"/>
          <w:sz w:val="32"/>
          <w:szCs w:val="32"/>
        </w:rPr>
        <w:t>return</w:t>
      </w:r>
      <w:proofErr w:type="spellEnd"/>
      <w:r w:rsidRPr="002E1A06">
        <w:rPr>
          <w:rFonts w:ascii="Arial" w:hAnsi="Arial" w:cs="Arial"/>
          <w:sz w:val="32"/>
          <w:szCs w:val="32"/>
        </w:rPr>
        <w:t xml:space="preserve"> "Lo siento, no entiendo tu pregunta. Por favor, intenta de nuevo.";</w:t>
      </w:r>
    </w:p>
    <w:p w14:paraId="199BBF05" w14:textId="77777777" w:rsidR="002E1A06" w:rsidRPr="002E1A06" w:rsidRDefault="002E1A06" w:rsidP="002E1A06">
      <w:pPr>
        <w:jc w:val="both"/>
        <w:rPr>
          <w:rFonts w:ascii="Arial" w:hAnsi="Arial" w:cs="Arial"/>
          <w:sz w:val="32"/>
          <w:szCs w:val="32"/>
        </w:rPr>
      </w:pPr>
      <w:r w:rsidRPr="002E1A06">
        <w:rPr>
          <w:rFonts w:ascii="Arial" w:hAnsi="Arial" w:cs="Arial"/>
          <w:sz w:val="32"/>
          <w:szCs w:val="32"/>
        </w:rPr>
        <w:t xml:space="preserve">    }</w:t>
      </w:r>
    </w:p>
    <w:p w14:paraId="62BCB740" w14:textId="06FBF1F2" w:rsidR="002E1A06" w:rsidRDefault="002E1A06" w:rsidP="002E1A06">
      <w:pPr>
        <w:jc w:val="both"/>
        <w:rPr>
          <w:rFonts w:ascii="Arial" w:hAnsi="Arial" w:cs="Arial"/>
          <w:sz w:val="32"/>
          <w:szCs w:val="32"/>
        </w:rPr>
      </w:pPr>
      <w:r w:rsidRPr="002E1A06">
        <w:rPr>
          <w:rFonts w:ascii="Arial" w:hAnsi="Arial" w:cs="Arial"/>
          <w:sz w:val="32"/>
          <w:szCs w:val="32"/>
        </w:rPr>
        <w:t>}</w:t>
      </w:r>
    </w:p>
    <w:p w14:paraId="3489EFFE" w14:textId="0A7D7D33" w:rsidR="002E1A06" w:rsidRDefault="002E1A06" w:rsidP="00051292">
      <w:pPr>
        <w:jc w:val="both"/>
        <w:rPr>
          <w:rFonts w:ascii="Arial" w:hAnsi="Arial" w:cs="Arial"/>
          <w:sz w:val="32"/>
          <w:szCs w:val="32"/>
        </w:rPr>
      </w:pPr>
    </w:p>
    <w:p w14:paraId="0B38CE6B" w14:textId="5839D6B0" w:rsidR="002E1A06" w:rsidRPr="00FE2B0F" w:rsidRDefault="002E1A06" w:rsidP="00051292">
      <w:pPr>
        <w:jc w:val="both"/>
        <w:rPr>
          <w:rFonts w:ascii="Arial" w:hAnsi="Arial" w:cs="Arial"/>
          <w:noProof/>
          <w:sz w:val="32"/>
          <w:szCs w:val="32"/>
        </w:rPr>
      </w:pPr>
      <w:r>
        <w:rPr>
          <w:rFonts w:ascii="Arial" w:hAnsi="Arial" w:cs="Arial"/>
          <w:noProof/>
          <w:sz w:val="32"/>
          <w:szCs w:val="32"/>
        </w:rPr>
        <w:drawing>
          <wp:inline distT="0" distB="0" distL="0" distR="0" wp14:anchorId="40275778" wp14:editId="3030B91A">
            <wp:extent cx="5691798" cy="2831123"/>
            <wp:effectExtent l="0" t="0" r="444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4928" b="6607"/>
                    <a:stretch/>
                  </pic:blipFill>
                  <pic:spPr bwMode="auto">
                    <a:xfrm>
                      <a:off x="0" y="0"/>
                      <a:ext cx="5695560" cy="2832994"/>
                    </a:xfrm>
                    <a:prstGeom prst="rect">
                      <a:avLst/>
                    </a:prstGeom>
                    <a:noFill/>
                    <a:ln>
                      <a:noFill/>
                    </a:ln>
                    <a:extLst>
                      <a:ext uri="{53640926-AAD7-44D8-BBD7-CCE9431645EC}">
                        <a14:shadowObscured xmlns:a14="http://schemas.microsoft.com/office/drawing/2010/main"/>
                      </a:ext>
                    </a:extLst>
                  </pic:spPr>
                </pic:pic>
              </a:graphicData>
            </a:graphic>
          </wp:inline>
        </w:drawing>
      </w:r>
    </w:p>
    <w:sectPr w:rsidR="002E1A06" w:rsidRPr="00FE2B0F" w:rsidSect="00FE2B0F">
      <w:pgSz w:w="11906" w:h="16838" w:code="9"/>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E84FC" w14:textId="77777777" w:rsidR="005A3262" w:rsidRDefault="005A3262" w:rsidP="00650219">
      <w:r>
        <w:separator/>
      </w:r>
    </w:p>
  </w:endnote>
  <w:endnote w:type="continuationSeparator" w:id="0">
    <w:p w14:paraId="4D87DA54" w14:textId="77777777" w:rsidR="005A3262" w:rsidRDefault="005A3262" w:rsidP="006502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2E385" w14:textId="77777777" w:rsidR="005A3262" w:rsidRDefault="005A3262" w:rsidP="00650219">
      <w:r>
        <w:separator/>
      </w:r>
    </w:p>
  </w:footnote>
  <w:footnote w:type="continuationSeparator" w:id="0">
    <w:p w14:paraId="10BB5094" w14:textId="77777777" w:rsidR="005A3262" w:rsidRDefault="005A3262" w:rsidP="006502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5D8004A"/>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68032D4"/>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8CB026"/>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C9D6D07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0D8E5322"/>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6BCB8A4"/>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BA0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2F44CA0"/>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5026A4"/>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9F451A8"/>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A6369C"/>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52131C"/>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FF30814"/>
    <w:multiLevelType w:val="hybridMultilevel"/>
    <w:tmpl w:val="135068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4631C23"/>
    <w:multiLevelType w:val="hybridMultilevel"/>
    <w:tmpl w:val="5A82B9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9350CFB"/>
    <w:multiLevelType w:val="multilevel"/>
    <w:tmpl w:val="9DF09F0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CC84118"/>
    <w:multiLevelType w:val="hybridMultilevel"/>
    <w:tmpl w:val="EBE446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DEC6B47"/>
    <w:multiLevelType w:val="multilevel"/>
    <w:tmpl w:val="604E1C0A"/>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4B66F3C"/>
    <w:multiLevelType w:val="hybridMultilevel"/>
    <w:tmpl w:val="590213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7F86DA5"/>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8C2C6D"/>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3"/>
  </w:num>
  <w:num w:numId="2">
    <w:abstractNumId w:val="12"/>
  </w:num>
  <w:num w:numId="3">
    <w:abstractNumId w:val="10"/>
  </w:num>
  <w:num w:numId="4">
    <w:abstractNumId w:val="28"/>
  </w:num>
  <w:num w:numId="5">
    <w:abstractNumId w:val="13"/>
  </w:num>
  <w:num w:numId="6">
    <w:abstractNumId w:val="18"/>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6"/>
  </w:num>
  <w:num w:numId="20">
    <w:abstractNumId w:val="25"/>
  </w:num>
  <w:num w:numId="21">
    <w:abstractNumId w:val="20"/>
  </w:num>
  <w:num w:numId="22">
    <w:abstractNumId w:val="11"/>
  </w:num>
  <w:num w:numId="23">
    <w:abstractNumId w:val="29"/>
  </w:num>
  <w:num w:numId="24">
    <w:abstractNumId w:val="15"/>
  </w:num>
  <w:num w:numId="25">
    <w:abstractNumId w:val="17"/>
  </w:num>
  <w:num w:numId="26">
    <w:abstractNumId w:val="27"/>
  </w:num>
  <w:num w:numId="27">
    <w:abstractNumId w:val="22"/>
  </w:num>
  <w:num w:numId="28">
    <w:abstractNumId w:val="24"/>
  </w:num>
  <w:num w:numId="29">
    <w:abstractNumId w:val="19"/>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removePersonalInformation/>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B0F"/>
    <w:rsid w:val="00051292"/>
    <w:rsid w:val="00096D7E"/>
    <w:rsid w:val="001C4FDD"/>
    <w:rsid w:val="00206069"/>
    <w:rsid w:val="0022741A"/>
    <w:rsid w:val="0028533C"/>
    <w:rsid w:val="002E1A06"/>
    <w:rsid w:val="00385483"/>
    <w:rsid w:val="00405555"/>
    <w:rsid w:val="004323AE"/>
    <w:rsid w:val="004E108E"/>
    <w:rsid w:val="0056141B"/>
    <w:rsid w:val="00566525"/>
    <w:rsid w:val="005A3262"/>
    <w:rsid w:val="00614DE6"/>
    <w:rsid w:val="00645252"/>
    <w:rsid w:val="00650219"/>
    <w:rsid w:val="006D3D74"/>
    <w:rsid w:val="006F5E5F"/>
    <w:rsid w:val="0083569A"/>
    <w:rsid w:val="00A9204E"/>
    <w:rsid w:val="00D174D8"/>
    <w:rsid w:val="00E468EF"/>
    <w:rsid w:val="00FE2B0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59C2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219"/>
    <w:rPr>
      <w:rFonts w:ascii="Calibri" w:hAnsi="Calibri" w:cs="Calibri"/>
    </w:rPr>
  </w:style>
  <w:style w:type="paragraph" w:styleId="Ttulo1">
    <w:name w:val="heading 1"/>
    <w:basedOn w:val="Normal"/>
    <w:next w:val="Normal"/>
    <w:link w:val="Ttulo1Car"/>
    <w:uiPriority w:val="9"/>
    <w:qFormat/>
    <w:rsid w:val="00650219"/>
    <w:pPr>
      <w:keepNext/>
      <w:keepLines/>
      <w:spacing w:before="240"/>
      <w:outlineLvl w:val="0"/>
    </w:pPr>
    <w:rPr>
      <w:rFonts w:ascii="Calibri Light" w:eastAsiaTheme="majorEastAsia" w:hAnsi="Calibri Light" w:cs="Calibri Light"/>
      <w:color w:val="1F4E79" w:themeColor="accent1" w:themeShade="80"/>
      <w:sz w:val="32"/>
      <w:szCs w:val="32"/>
    </w:rPr>
  </w:style>
  <w:style w:type="paragraph" w:styleId="Ttulo2">
    <w:name w:val="heading 2"/>
    <w:basedOn w:val="Normal"/>
    <w:next w:val="Normal"/>
    <w:link w:val="Ttulo2Car"/>
    <w:uiPriority w:val="9"/>
    <w:unhideWhenUsed/>
    <w:qFormat/>
    <w:rsid w:val="00650219"/>
    <w:pPr>
      <w:keepNext/>
      <w:keepLines/>
      <w:spacing w:before="40"/>
      <w:outlineLvl w:val="1"/>
    </w:pPr>
    <w:rPr>
      <w:rFonts w:ascii="Calibri Light" w:eastAsiaTheme="majorEastAsia" w:hAnsi="Calibri Light" w:cs="Calibri Light"/>
      <w:color w:val="1F4E79" w:themeColor="accent1" w:themeShade="80"/>
      <w:sz w:val="26"/>
      <w:szCs w:val="26"/>
    </w:rPr>
  </w:style>
  <w:style w:type="paragraph" w:styleId="Ttulo3">
    <w:name w:val="heading 3"/>
    <w:basedOn w:val="Normal"/>
    <w:next w:val="Normal"/>
    <w:link w:val="Ttulo3Car"/>
    <w:uiPriority w:val="9"/>
    <w:unhideWhenUsed/>
    <w:qFormat/>
    <w:rsid w:val="00650219"/>
    <w:pPr>
      <w:keepNext/>
      <w:keepLines/>
      <w:spacing w:before="40"/>
      <w:outlineLvl w:val="2"/>
    </w:pPr>
    <w:rPr>
      <w:rFonts w:ascii="Calibri Light" w:eastAsiaTheme="majorEastAsia" w:hAnsi="Calibri Light" w:cs="Calibri Light"/>
      <w:color w:val="1F4D78" w:themeColor="accent1" w:themeShade="7F"/>
      <w:sz w:val="24"/>
      <w:szCs w:val="24"/>
    </w:rPr>
  </w:style>
  <w:style w:type="paragraph" w:styleId="Ttulo4">
    <w:name w:val="heading 4"/>
    <w:basedOn w:val="Normal"/>
    <w:next w:val="Normal"/>
    <w:link w:val="Ttulo4Car"/>
    <w:uiPriority w:val="9"/>
    <w:unhideWhenUsed/>
    <w:qFormat/>
    <w:rsid w:val="00650219"/>
    <w:pPr>
      <w:keepNext/>
      <w:keepLines/>
      <w:spacing w:before="40"/>
      <w:outlineLvl w:val="3"/>
    </w:pPr>
    <w:rPr>
      <w:rFonts w:ascii="Calibri Light" w:eastAsiaTheme="majorEastAsia" w:hAnsi="Calibri Light" w:cs="Calibri Light"/>
      <w:i/>
      <w:iCs/>
      <w:color w:val="1F4E79" w:themeColor="accent1" w:themeShade="80"/>
    </w:rPr>
  </w:style>
  <w:style w:type="paragraph" w:styleId="Ttulo5">
    <w:name w:val="heading 5"/>
    <w:basedOn w:val="Normal"/>
    <w:next w:val="Normal"/>
    <w:link w:val="Ttulo5Car"/>
    <w:uiPriority w:val="9"/>
    <w:unhideWhenUsed/>
    <w:qFormat/>
    <w:rsid w:val="00650219"/>
    <w:pPr>
      <w:keepNext/>
      <w:keepLines/>
      <w:spacing w:before="40"/>
      <w:outlineLvl w:val="4"/>
    </w:pPr>
    <w:rPr>
      <w:rFonts w:ascii="Calibri Light" w:eastAsiaTheme="majorEastAsia" w:hAnsi="Calibri Light" w:cs="Calibri Light"/>
      <w:color w:val="1F4E79" w:themeColor="accent1" w:themeShade="80"/>
    </w:rPr>
  </w:style>
  <w:style w:type="paragraph" w:styleId="Ttulo6">
    <w:name w:val="heading 6"/>
    <w:basedOn w:val="Normal"/>
    <w:next w:val="Normal"/>
    <w:link w:val="Ttulo6Car"/>
    <w:uiPriority w:val="9"/>
    <w:unhideWhenUsed/>
    <w:qFormat/>
    <w:rsid w:val="00650219"/>
    <w:pPr>
      <w:keepNext/>
      <w:keepLines/>
      <w:spacing w:before="40"/>
      <w:outlineLvl w:val="5"/>
    </w:pPr>
    <w:rPr>
      <w:rFonts w:ascii="Calibri Light" w:eastAsiaTheme="majorEastAsia" w:hAnsi="Calibri Light" w:cs="Calibri Light"/>
      <w:color w:val="1F4D78" w:themeColor="accent1" w:themeShade="7F"/>
    </w:rPr>
  </w:style>
  <w:style w:type="paragraph" w:styleId="Ttulo7">
    <w:name w:val="heading 7"/>
    <w:basedOn w:val="Normal"/>
    <w:next w:val="Normal"/>
    <w:link w:val="Ttulo7Car"/>
    <w:uiPriority w:val="9"/>
    <w:unhideWhenUsed/>
    <w:qFormat/>
    <w:rsid w:val="00650219"/>
    <w:pPr>
      <w:keepNext/>
      <w:keepLines/>
      <w:spacing w:before="40"/>
      <w:outlineLvl w:val="6"/>
    </w:pPr>
    <w:rPr>
      <w:rFonts w:ascii="Calibri Light" w:eastAsiaTheme="majorEastAsia" w:hAnsi="Calibri Light" w:cs="Calibri Light"/>
      <w:i/>
      <w:iCs/>
      <w:color w:val="1F4D78" w:themeColor="accent1" w:themeShade="7F"/>
    </w:rPr>
  </w:style>
  <w:style w:type="paragraph" w:styleId="Ttulo8">
    <w:name w:val="heading 8"/>
    <w:basedOn w:val="Normal"/>
    <w:next w:val="Normal"/>
    <w:link w:val="Ttulo8Car"/>
    <w:uiPriority w:val="9"/>
    <w:unhideWhenUsed/>
    <w:qFormat/>
    <w:rsid w:val="00650219"/>
    <w:pPr>
      <w:keepNext/>
      <w:keepLines/>
      <w:spacing w:before="40"/>
      <w:outlineLvl w:val="7"/>
    </w:pPr>
    <w:rPr>
      <w:rFonts w:ascii="Calibri Light" w:eastAsiaTheme="majorEastAsia" w:hAnsi="Calibri Light" w:cs="Calibri Light"/>
      <w:color w:val="272727" w:themeColor="text1" w:themeTint="D8"/>
      <w:szCs w:val="21"/>
    </w:rPr>
  </w:style>
  <w:style w:type="paragraph" w:styleId="Ttulo9">
    <w:name w:val="heading 9"/>
    <w:basedOn w:val="Normal"/>
    <w:next w:val="Normal"/>
    <w:link w:val="Ttulo9Car"/>
    <w:uiPriority w:val="9"/>
    <w:unhideWhenUsed/>
    <w:qFormat/>
    <w:rsid w:val="00650219"/>
    <w:pPr>
      <w:keepNext/>
      <w:keepLines/>
      <w:spacing w:before="40"/>
      <w:outlineLvl w:val="8"/>
    </w:pPr>
    <w:rPr>
      <w:rFonts w:ascii="Calibri Light" w:eastAsiaTheme="majorEastAsia" w:hAnsi="Calibri Light" w:cs="Calibri Light"/>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0219"/>
    <w:rPr>
      <w:rFonts w:ascii="Calibri Light" w:eastAsiaTheme="majorEastAsia" w:hAnsi="Calibri Light" w:cs="Calibri Light"/>
      <w:color w:val="1F4E79" w:themeColor="accent1" w:themeShade="80"/>
      <w:sz w:val="32"/>
      <w:szCs w:val="32"/>
    </w:rPr>
  </w:style>
  <w:style w:type="character" w:customStyle="1" w:styleId="Ttulo2Car">
    <w:name w:val="Título 2 Car"/>
    <w:basedOn w:val="Fuentedeprrafopredeter"/>
    <w:link w:val="Ttulo2"/>
    <w:uiPriority w:val="9"/>
    <w:rsid w:val="00650219"/>
    <w:rPr>
      <w:rFonts w:ascii="Calibri Light" w:eastAsiaTheme="majorEastAsia" w:hAnsi="Calibri Light" w:cs="Calibri Light"/>
      <w:color w:val="1F4E79" w:themeColor="accent1" w:themeShade="80"/>
      <w:sz w:val="26"/>
      <w:szCs w:val="26"/>
    </w:rPr>
  </w:style>
  <w:style w:type="character" w:customStyle="1" w:styleId="Ttulo3Car">
    <w:name w:val="Título 3 Car"/>
    <w:basedOn w:val="Fuentedeprrafopredeter"/>
    <w:link w:val="Ttulo3"/>
    <w:uiPriority w:val="9"/>
    <w:rsid w:val="00650219"/>
    <w:rPr>
      <w:rFonts w:ascii="Calibri Light" w:eastAsiaTheme="majorEastAsia" w:hAnsi="Calibri Light" w:cs="Calibri Light"/>
      <w:color w:val="1F4D78" w:themeColor="accent1" w:themeShade="7F"/>
      <w:sz w:val="24"/>
      <w:szCs w:val="24"/>
    </w:rPr>
  </w:style>
  <w:style w:type="character" w:customStyle="1" w:styleId="Ttulo4Car">
    <w:name w:val="Título 4 Car"/>
    <w:basedOn w:val="Fuentedeprrafopredeter"/>
    <w:link w:val="Ttulo4"/>
    <w:uiPriority w:val="9"/>
    <w:rsid w:val="00650219"/>
    <w:rPr>
      <w:rFonts w:ascii="Calibri Light" w:eastAsiaTheme="majorEastAsia" w:hAnsi="Calibri Light" w:cs="Calibri Light"/>
      <w:i/>
      <w:iCs/>
      <w:color w:val="1F4E79" w:themeColor="accent1" w:themeShade="80"/>
    </w:rPr>
  </w:style>
  <w:style w:type="character" w:customStyle="1" w:styleId="Ttulo5Car">
    <w:name w:val="Título 5 Car"/>
    <w:basedOn w:val="Fuentedeprrafopredeter"/>
    <w:link w:val="Ttulo5"/>
    <w:uiPriority w:val="9"/>
    <w:rsid w:val="00650219"/>
    <w:rPr>
      <w:rFonts w:ascii="Calibri Light" w:eastAsiaTheme="majorEastAsia" w:hAnsi="Calibri Light" w:cs="Calibri Light"/>
      <w:color w:val="1F4E79" w:themeColor="accent1" w:themeShade="80"/>
    </w:rPr>
  </w:style>
  <w:style w:type="character" w:customStyle="1" w:styleId="Ttulo6Car">
    <w:name w:val="Título 6 Car"/>
    <w:basedOn w:val="Fuentedeprrafopredeter"/>
    <w:link w:val="Ttulo6"/>
    <w:uiPriority w:val="9"/>
    <w:rsid w:val="00650219"/>
    <w:rPr>
      <w:rFonts w:ascii="Calibri Light" w:eastAsiaTheme="majorEastAsia" w:hAnsi="Calibri Light" w:cs="Calibri Light"/>
      <w:color w:val="1F4D78" w:themeColor="accent1" w:themeShade="7F"/>
    </w:rPr>
  </w:style>
  <w:style w:type="character" w:customStyle="1" w:styleId="Ttulo7Car">
    <w:name w:val="Título 7 Car"/>
    <w:basedOn w:val="Fuentedeprrafopredeter"/>
    <w:link w:val="Ttulo7"/>
    <w:uiPriority w:val="9"/>
    <w:rsid w:val="00650219"/>
    <w:rPr>
      <w:rFonts w:ascii="Calibri Light" w:eastAsiaTheme="majorEastAsia" w:hAnsi="Calibri Light" w:cs="Calibri Light"/>
      <w:i/>
      <w:iCs/>
      <w:color w:val="1F4D78" w:themeColor="accent1" w:themeShade="7F"/>
    </w:rPr>
  </w:style>
  <w:style w:type="character" w:customStyle="1" w:styleId="Ttulo8Car">
    <w:name w:val="Título 8 Car"/>
    <w:basedOn w:val="Fuentedeprrafopredeter"/>
    <w:link w:val="Ttulo8"/>
    <w:uiPriority w:val="9"/>
    <w:rsid w:val="00650219"/>
    <w:rPr>
      <w:rFonts w:ascii="Calibri Light" w:eastAsiaTheme="majorEastAsia" w:hAnsi="Calibri Light" w:cs="Calibri Light"/>
      <w:color w:val="272727" w:themeColor="text1" w:themeTint="D8"/>
      <w:szCs w:val="21"/>
    </w:rPr>
  </w:style>
  <w:style w:type="character" w:customStyle="1" w:styleId="Ttulo9Car">
    <w:name w:val="Título 9 Car"/>
    <w:basedOn w:val="Fuentedeprrafopredeter"/>
    <w:link w:val="Ttulo9"/>
    <w:uiPriority w:val="9"/>
    <w:rsid w:val="00650219"/>
    <w:rPr>
      <w:rFonts w:ascii="Calibri Light" w:eastAsiaTheme="majorEastAsia" w:hAnsi="Calibri Light" w:cs="Calibri Light"/>
      <w:i/>
      <w:iCs/>
      <w:color w:val="272727" w:themeColor="text1" w:themeTint="D8"/>
      <w:szCs w:val="21"/>
    </w:rPr>
  </w:style>
  <w:style w:type="paragraph" w:styleId="Ttulo">
    <w:name w:val="Title"/>
    <w:basedOn w:val="Normal"/>
    <w:next w:val="Normal"/>
    <w:link w:val="TtuloCar"/>
    <w:uiPriority w:val="10"/>
    <w:qFormat/>
    <w:rsid w:val="00650219"/>
    <w:pPr>
      <w:contextualSpacing/>
    </w:pPr>
    <w:rPr>
      <w:rFonts w:ascii="Calibri Light" w:eastAsiaTheme="majorEastAsia" w:hAnsi="Calibri Light" w:cs="Calibri Light"/>
      <w:spacing w:val="-10"/>
      <w:kern w:val="28"/>
      <w:sz w:val="56"/>
      <w:szCs w:val="56"/>
    </w:rPr>
  </w:style>
  <w:style w:type="character" w:customStyle="1" w:styleId="TtuloCar">
    <w:name w:val="Título Car"/>
    <w:basedOn w:val="Fuentedeprrafopredeter"/>
    <w:link w:val="Ttulo"/>
    <w:uiPriority w:val="10"/>
    <w:rsid w:val="00650219"/>
    <w:rPr>
      <w:rFonts w:ascii="Calibri Light" w:eastAsiaTheme="majorEastAsia" w:hAnsi="Calibri Light" w:cs="Calibri Light"/>
      <w:spacing w:val="-10"/>
      <w:kern w:val="28"/>
      <w:sz w:val="56"/>
      <w:szCs w:val="56"/>
    </w:rPr>
  </w:style>
  <w:style w:type="paragraph" w:styleId="Subttulo">
    <w:name w:val="Subtitle"/>
    <w:basedOn w:val="Normal"/>
    <w:next w:val="Normal"/>
    <w:link w:val="SubttuloCar"/>
    <w:uiPriority w:val="11"/>
    <w:qFormat/>
    <w:rsid w:val="0065021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50219"/>
    <w:rPr>
      <w:rFonts w:ascii="Calibri" w:eastAsiaTheme="minorEastAsia" w:hAnsi="Calibri" w:cs="Calibri"/>
      <w:color w:val="5A5A5A" w:themeColor="text1" w:themeTint="A5"/>
      <w:spacing w:val="15"/>
    </w:rPr>
  </w:style>
  <w:style w:type="character" w:styleId="nfasissutil">
    <w:name w:val="Subtle Emphasis"/>
    <w:basedOn w:val="Fuentedeprrafopredeter"/>
    <w:uiPriority w:val="19"/>
    <w:qFormat/>
    <w:rsid w:val="00650219"/>
    <w:rPr>
      <w:rFonts w:ascii="Calibri" w:hAnsi="Calibri" w:cs="Calibri"/>
      <w:i/>
      <w:iCs/>
      <w:color w:val="404040" w:themeColor="text1" w:themeTint="BF"/>
    </w:rPr>
  </w:style>
  <w:style w:type="character" w:styleId="nfasis">
    <w:name w:val="Emphasis"/>
    <w:basedOn w:val="Fuentedeprrafopredeter"/>
    <w:uiPriority w:val="20"/>
    <w:qFormat/>
    <w:rsid w:val="00650219"/>
    <w:rPr>
      <w:rFonts w:ascii="Calibri" w:hAnsi="Calibri" w:cs="Calibri"/>
      <w:i/>
      <w:iCs/>
    </w:rPr>
  </w:style>
  <w:style w:type="character" w:styleId="nfasisintenso">
    <w:name w:val="Intense Emphasis"/>
    <w:basedOn w:val="Fuentedeprrafopredeter"/>
    <w:uiPriority w:val="21"/>
    <w:qFormat/>
    <w:rsid w:val="00650219"/>
    <w:rPr>
      <w:rFonts w:ascii="Calibri" w:hAnsi="Calibri" w:cs="Calibri"/>
      <w:i/>
      <w:iCs/>
      <w:color w:val="1F4E79" w:themeColor="accent1" w:themeShade="80"/>
    </w:rPr>
  </w:style>
  <w:style w:type="character" w:styleId="Textoennegrita">
    <w:name w:val="Strong"/>
    <w:basedOn w:val="Fuentedeprrafopredeter"/>
    <w:uiPriority w:val="22"/>
    <w:qFormat/>
    <w:rsid w:val="00650219"/>
    <w:rPr>
      <w:rFonts w:ascii="Calibri" w:hAnsi="Calibri" w:cs="Calibri"/>
      <w:b/>
      <w:bCs/>
    </w:rPr>
  </w:style>
  <w:style w:type="paragraph" w:styleId="Cita">
    <w:name w:val="Quote"/>
    <w:basedOn w:val="Normal"/>
    <w:next w:val="Normal"/>
    <w:link w:val="CitaCar"/>
    <w:uiPriority w:val="29"/>
    <w:qFormat/>
    <w:rsid w:val="0065021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650219"/>
    <w:rPr>
      <w:rFonts w:ascii="Calibri" w:hAnsi="Calibri" w:cs="Calibri"/>
      <w:i/>
      <w:iCs/>
      <w:color w:val="404040" w:themeColor="text1" w:themeTint="BF"/>
    </w:rPr>
  </w:style>
  <w:style w:type="paragraph" w:styleId="Citadestacada">
    <w:name w:val="Intense Quote"/>
    <w:basedOn w:val="Normal"/>
    <w:next w:val="Normal"/>
    <w:link w:val="CitadestacadaCar"/>
    <w:uiPriority w:val="30"/>
    <w:qFormat/>
    <w:rsid w:val="00650219"/>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CitadestacadaCar">
    <w:name w:val="Cita destacada Car"/>
    <w:basedOn w:val="Fuentedeprrafopredeter"/>
    <w:link w:val="Citadestacada"/>
    <w:uiPriority w:val="30"/>
    <w:rsid w:val="00650219"/>
    <w:rPr>
      <w:rFonts w:ascii="Calibri" w:hAnsi="Calibri" w:cs="Calibri"/>
      <w:i/>
      <w:iCs/>
      <w:color w:val="1F4E79" w:themeColor="accent1" w:themeShade="80"/>
    </w:rPr>
  </w:style>
  <w:style w:type="character" w:styleId="Referenciasutil">
    <w:name w:val="Subtle Reference"/>
    <w:basedOn w:val="Fuentedeprrafopredeter"/>
    <w:uiPriority w:val="31"/>
    <w:qFormat/>
    <w:rsid w:val="00650219"/>
    <w:rPr>
      <w:rFonts w:ascii="Calibri" w:hAnsi="Calibri" w:cs="Calibri"/>
      <w:smallCaps/>
      <w:color w:val="5A5A5A" w:themeColor="text1" w:themeTint="A5"/>
    </w:rPr>
  </w:style>
  <w:style w:type="character" w:styleId="Referenciaintensa">
    <w:name w:val="Intense Reference"/>
    <w:basedOn w:val="Fuentedeprrafopredeter"/>
    <w:uiPriority w:val="32"/>
    <w:qFormat/>
    <w:rsid w:val="00650219"/>
    <w:rPr>
      <w:rFonts w:ascii="Calibri" w:hAnsi="Calibri" w:cs="Calibri"/>
      <w:b/>
      <w:bCs/>
      <w:caps w:val="0"/>
      <w:smallCaps/>
      <w:color w:val="1F4E79" w:themeColor="accent1" w:themeShade="80"/>
      <w:spacing w:val="5"/>
    </w:rPr>
  </w:style>
  <w:style w:type="character" w:styleId="Ttulodellibro">
    <w:name w:val="Book Title"/>
    <w:basedOn w:val="Fuentedeprrafopredeter"/>
    <w:uiPriority w:val="33"/>
    <w:qFormat/>
    <w:rsid w:val="00650219"/>
    <w:rPr>
      <w:rFonts w:ascii="Calibri" w:hAnsi="Calibri" w:cs="Calibri"/>
      <w:b/>
      <w:bCs/>
      <w:i/>
      <w:iCs/>
      <w:spacing w:val="5"/>
    </w:rPr>
  </w:style>
  <w:style w:type="character" w:styleId="Hipervnculo">
    <w:name w:val="Hyperlink"/>
    <w:basedOn w:val="Fuentedeprrafopredeter"/>
    <w:uiPriority w:val="99"/>
    <w:unhideWhenUsed/>
    <w:rsid w:val="00650219"/>
    <w:rPr>
      <w:rFonts w:ascii="Calibri" w:hAnsi="Calibri" w:cs="Calibri"/>
      <w:color w:val="1F4E79" w:themeColor="accent1" w:themeShade="80"/>
      <w:u w:val="single"/>
    </w:rPr>
  </w:style>
  <w:style w:type="character" w:styleId="Hipervnculovisitado">
    <w:name w:val="FollowedHyperlink"/>
    <w:basedOn w:val="Fuentedeprrafopredeter"/>
    <w:uiPriority w:val="99"/>
    <w:unhideWhenUsed/>
    <w:rsid w:val="00650219"/>
    <w:rPr>
      <w:rFonts w:ascii="Calibri" w:hAnsi="Calibri" w:cs="Calibri"/>
      <w:color w:val="954F72" w:themeColor="followedHyperlink"/>
      <w:u w:val="single"/>
    </w:rPr>
  </w:style>
  <w:style w:type="paragraph" w:styleId="Descripcin">
    <w:name w:val="caption"/>
    <w:basedOn w:val="Normal"/>
    <w:next w:val="Normal"/>
    <w:uiPriority w:val="35"/>
    <w:unhideWhenUsed/>
    <w:qFormat/>
    <w:rsid w:val="00650219"/>
    <w:pPr>
      <w:spacing w:after="200"/>
    </w:pPr>
    <w:rPr>
      <w:i/>
      <w:iCs/>
      <w:color w:val="44546A" w:themeColor="text2"/>
      <w:szCs w:val="18"/>
    </w:rPr>
  </w:style>
  <w:style w:type="paragraph" w:styleId="Textodeglobo">
    <w:name w:val="Balloon Text"/>
    <w:basedOn w:val="Normal"/>
    <w:link w:val="TextodegloboCar"/>
    <w:uiPriority w:val="99"/>
    <w:semiHidden/>
    <w:unhideWhenUsed/>
    <w:rsid w:val="00650219"/>
    <w:rPr>
      <w:rFonts w:ascii="Segoe UI" w:hAnsi="Segoe UI" w:cs="Segoe UI"/>
      <w:szCs w:val="18"/>
    </w:rPr>
  </w:style>
  <w:style w:type="character" w:customStyle="1" w:styleId="TextodegloboCar">
    <w:name w:val="Texto de globo Car"/>
    <w:basedOn w:val="Fuentedeprrafopredeter"/>
    <w:link w:val="Textodeglobo"/>
    <w:uiPriority w:val="99"/>
    <w:semiHidden/>
    <w:rsid w:val="00650219"/>
    <w:rPr>
      <w:rFonts w:ascii="Segoe UI" w:hAnsi="Segoe UI" w:cs="Segoe UI"/>
      <w:szCs w:val="18"/>
    </w:rPr>
  </w:style>
  <w:style w:type="paragraph" w:styleId="Textodebloque">
    <w:name w:val="Block Text"/>
    <w:basedOn w:val="Normal"/>
    <w:uiPriority w:val="99"/>
    <w:semiHidden/>
    <w:unhideWhenUsed/>
    <w:rsid w:val="00650219"/>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Textoindependiente3">
    <w:name w:val="Body Text 3"/>
    <w:basedOn w:val="Normal"/>
    <w:link w:val="Textoindependiente3Car"/>
    <w:uiPriority w:val="99"/>
    <w:semiHidden/>
    <w:unhideWhenUsed/>
    <w:rsid w:val="00650219"/>
    <w:pPr>
      <w:spacing w:after="120"/>
    </w:pPr>
    <w:rPr>
      <w:szCs w:val="16"/>
    </w:rPr>
  </w:style>
  <w:style w:type="character" w:customStyle="1" w:styleId="Textoindependiente3Car">
    <w:name w:val="Texto independiente 3 Car"/>
    <w:basedOn w:val="Fuentedeprrafopredeter"/>
    <w:link w:val="Textoindependiente3"/>
    <w:uiPriority w:val="99"/>
    <w:semiHidden/>
    <w:rsid w:val="00650219"/>
    <w:rPr>
      <w:rFonts w:ascii="Calibri" w:hAnsi="Calibri" w:cs="Calibri"/>
      <w:szCs w:val="16"/>
    </w:rPr>
  </w:style>
  <w:style w:type="paragraph" w:styleId="Sangra3detindependiente">
    <w:name w:val="Body Text Indent 3"/>
    <w:basedOn w:val="Normal"/>
    <w:link w:val="Sangra3detindependienteCar"/>
    <w:uiPriority w:val="99"/>
    <w:semiHidden/>
    <w:unhideWhenUsed/>
    <w:rsid w:val="00650219"/>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650219"/>
    <w:rPr>
      <w:rFonts w:ascii="Calibri" w:hAnsi="Calibri" w:cs="Calibri"/>
      <w:szCs w:val="16"/>
    </w:rPr>
  </w:style>
  <w:style w:type="character" w:styleId="Refdecomentario">
    <w:name w:val="annotation reference"/>
    <w:basedOn w:val="Fuentedeprrafopredeter"/>
    <w:uiPriority w:val="99"/>
    <w:semiHidden/>
    <w:unhideWhenUsed/>
    <w:rsid w:val="00650219"/>
    <w:rPr>
      <w:rFonts w:ascii="Calibri" w:hAnsi="Calibri" w:cs="Calibri"/>
      <w:sz w:val="22"/>
      <w:szCs w:val="16"/>
    </w:rPr>
  </w:style>
  <w:style w:type="paragraph" w:styleId="Textocomentario">
    <w:name w:val="annotation text"/>
    <w:basedOn w:val="Normal"/>
    <w:link w:val="TextocomentarioCar"/>
    <w:uiPriority w:val="99"/>
    <w:semiHidden/>
    <w:unhideWhenUsed/>
    <w:rsid w:val="00650219"/>
    <w:rPr>
      <w:szCs w:val="20"/>
    </w:rPr>
  </w:style>
  <w:style w:type="character" w:customStyle="1" w:styleId="TextocomentarioCar">
    <w:name w:val="Texto comentario Car"/>
    <w:basedOn w:val="Fuentedeprrafopredeter"/>
    <w:link w:val="Textocomentario"/>
    <w:uiPriority w:val="99"/>
    <w:semiHidden/>
    <w:rsid w:val="00650219"/>
    <w:rPr>
      <w:rFonts w:ascii="Calibri" w:hAnsi="Calibri" w:cs="Calibri"/>
      <w:szCs w:val="20"/>
    </w:rPr>
  </w:style>
  <w:style w:type="paragraph" w:styleId="Asuntodelcomentario">
    <w:name w:val="annotation subject"/>
    <w:basedOn w:val="Textocomentario"/>
    <w:next w:val="Textocomentario"/>
    <w:link w:val="AsuntodelcomentarioCar"/>
    <w:uiPriority w:val="99"/>
    <w:semiHidden/>
    <w:unhideWhenUsed/>
    <w:rsid w:val="00650219"/>
    <w:rPr>
      <w:b/>
      <w:bCs/>
    </w:rPr>
  </w:style>
  <w:style w:type="character" w:customStyle="1" w:styleId="AsuntodelcomentarioCar">
    <w:name w:val="Asunto del comentario Car"/>
    <w:basedOn w:val="TextocomentarioCar"/>
    <w:link w:val="Asuntodelcomentario"/>
    <w:uiPriority w:val="99"/>
    <w:semiHidden/>
    <w:rsid w:val="00650219"/>
    <w:rPr>
      <w:rFonts w:ascii="Calibri" w:hAnsi="Calibri" w:cs="Calibri"/>
      <w:b/>
      <w:bCs/>
      <w:szCs w:val="20"/>
    </w:rPr>
  </w:style>
  <w:style w:type="paragraph" w:styleId="Mapadeldocumento">
    <w:name w:val="Document Map"/>
    <w:basedOn w:val="Normal"/>
    <w:link w:val="MapadeldocumentoCar"/>
    <w:uiPriority w:val="99"/>
    <w:semiHidden/>
    <w:unhideWhenUsed/>
    <w:rsid w:val="00650219"/>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650219"/>
    <w:rPr>
      <w:rFonts w:ascii="Segoe UI" w:hAnsi="Segoe UI" w:cs="Segoe UI"/>
      <w:szCs w:val="16"/>
    </w:rPr>
  </w:style>
  <w:style w:type="paragraph" w:styleId="Textonotaalfinal">
    <w:name w:val="endnote text"/>
    <w:basedOn w:val="Normal"/>
    <w:link w:val="TextonotaalfinalCar"/>
    <w:uiPriority w:val="99"/>
    <w:semiHidden/>
    <w:unhideWhenUsed/>
    <w:rsid w:val="00650219"/>
    <w:rPr>
      <w:szCs w:val="20"/>
    </w:rPr>
  </w:style>
  <w:style w:type="character" w:customStyle="1" w:styleId="TextonotaalfinalCar">
    <w:name w:val="Texto nota al final Car"/>
    <w:basedOn w:val="Fuentedeprrafopredeter"/>
    <w:link w:val="Textonotaalfinal"/>
    <w:uiPriority w:val="99"/>
    <w:semiHidden/>
    <w:rsid w:val="00650219"/>
    <w:rPr>
      <w:rFonts w:ascii="Calibri" w:hAnsi="Calibri" w:cs="Calibri"/>
      <w:szCs w:val="20"/>
    </w:rPr>
  </w:style>
  <w:style w:type="paragraph" w:styleId="Remitedesobre">
    <w:name w:val="envelope return"/>
    <w:basedOn w:val="Normal"/>
    <w:uiPriority w:val="99"/>
    <w:semiHidden/>
    <w:unhideWhenUsed/>
    <w:rsid w:val="00650219"/>
    <w:rPr>
      <w:rFonts w:ascii="Calibri Light" w:eastAsiaTheme="majorEastAsia" w:hAnsi="Calibri Light" w:cs="Calibri Light"/>
      <w:szCs w:val="20"/>
    </w:rPr>
  </w:style>
  <w:style w:type="paragraph" w:styleId="Textonotapie">
    <w:name w:val="footnote text"/>
    <w:basedOn w:val="Normal"/>
    <w:link w:val="TextonotapieCar"/>
    <w:uiPriority w:val="99"/>
    <w:semiHidden/>
    <w:unhideWhenUsed/>
    <w:rsid w:val="00650219"/>
    <w:rPr>
      <w:szCs w:val="20"/>
    </w:rPr>
  </w:style>
  <w:style w:type="character" w:customStyle="1" w:styleId="TextonotapieCar">
    <w:name w:val="Texto nota pie Car"/>
    <w:basedOn w:val="Fuentedeprrafopredeter"/>
    <w:link w:val="Textonotapie"/>
    <w:uiPriority w:val="99"/>
    <w:semiHidden/>
    <w:rsid w:val="00650219"/>
    <w:rPr>
      <w:rFonts w:ascii="Calibri" w:hAnsi="Calibri" w:cs="Calibri"/>
      <w:szCs w:val="20"/>
    </w:rPr>
  </w:style>
  <w:style w:type="character" w:styleId="CdigoHTML">
    <w:name w:val="HTML Code"/>
    <w:basedOn w:val="Fuentedeprrafopredeter"/>
    <w:uiPriority w:val="99"/>
    <w:semiHidden/>
    <w:unhideWhenUsed/>
    <w:rsid w:val="00650219"/>
    <w:rPr>
      <w:rFonts w:ascii="Consolas" w:hAnsi="Consolas" w:cs="Calibri"/>
      <w:sz w:val="22"/>
      <w:szCs w:val="20"/>
    </w:rPr>
  </w:style>
  <w:style w:type="character" w:styleId="TecladoHTML">
    <w:name w:val="HTML Keyboard"/>
    <w:basedOn w:val="Fuentedeprrafopredeter"/>
    <w:uiPriority w:val="99"/>
    <w:semiHidden/>
    <w:unhideWhenUsed/>
    <w:rsid w:val="00650219"/>
    <w:rPr>
      <w:rFonts w:ascii="Consolas" w:hAnsi="Consolas" w:cs="Calibri"/>
      <w:sz w:val="22"/>
      <w:szCs w:val="20"/>
    </w:rPr>
  </w:style>
  <w:style w:type="paragraph" w:styleId="HTMLconformatoprevio">
    <w:name w:val="HTML Preformatted"/>
    <w:basedOn w:val="Normal"/>
    <w:link w:val="HTMLconformatoprevioCar"/>
    <w:uiPriority w:val="99"/>
    <w:semiHidden/>
    <w:unhideWhenUsed/>
    <w:rsid w:val="00650219"/>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650219"/>
    <w:rPr>
      <w:rFonts w:ascii="Consolas" w:hAnsi="Consolas" w:cs="Calibri"/>
      <w:szCs w:val="20"/>
    </w:rPr>
  </w:style>
  <w:style w:type="character" w:styleId="MquinadeescribirHTML">
    <w:name w:val="HTML Typewriter"/>
    <w:basedOn w:val="Fuentedeprrafopredeter"/>
    <w:uiPriority w:val="99"/>
    <w:semiHidden/>
    <w:unhideWhenUsed/>
    <w:rsid w:val="00650219"/>
    <w:rPr>
      <w:rFonts w:ascii="Consolas" w:hAnsi="Consolas" w:cs="Calibri"/>
      <w:sz w:val="22"/>
      <w:szCs w:val="20"/>
    </w:rPr>
  </w:style>
  <w:style w:type="paragraph" w:styleId="Textomacro">
    <w:name w:val="macro"/>
    <w:link w:val="TextomacroCar"/>
    <w:uiPriority w:val="99"/>
    <w:semiHidden/>
    <w:unhideWhenUsed/>
    <w:rsid w:val="00650219"/>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TextomacroCar">
    <w:name w:val="Texto macro Car"/>
    <w:basedOn w:val="Fuentedeprrafopredeter"/>
    <w:link w:val="Textomacro"/>
    <w:uiPriority w:val="99"/>
    <w:semiHidden/>
    <w:rsid w:val="00650219"/>
    <w:rPr>
      <w:rFonts w:ascii="Consolas" w:hAnsi="Consolas" w:cs="Calibri"/>
      <w:szCs w:val="20"/>
    </w:rPr>
  </w:style>
  <w:style w:type="paragraph" w:styleId="Textosinformato">
    <w:name w:val="Plain Text"/>
    <w:basedOn w:val="Normal"/>
    <w:link w:val="TextosinformatoCar"/>
    <w:uiPriority w:val="99"/>
    <w:semiHidden/>
    <w:unhideWhenUsed/>
    <w:rsid w:val="00650219"/>
    <w:rPr>
      <w:rFonts w:ascii="Consolas" w:hAnsi="Consolas"/>
      <w:szCs w:val="21"/>
    </w:rPr>
  </w:style>
  <w:style w:type="character" w:customStyle="1" w:styleId="TextosinformatoCar">
    <w:name w:val="Texto sin formato Car"/>
    <w:basedOn w:val="Fuentedeprrafopredeter"/>
    <w:link w:val="Textosinformato"/>
    <w:uiPriority w:val="99"/>
    <w:semiHidden/>
    <w:rsid w:val="00650219"/>
    <w:rPr>
      <w:rFonts w:ascii="Consolas" w:hAnsi="Consolas" w:cs="Calibri"/>
      <w:szCs w:val="21"/>
    </w:rPr>
  </w:style>
  <w:style w:type="character" w:styleId="Textodelmarcadordeposicin">
    <w:name w:val="Placeholder Text"/>
    <w:basedOn w:val="Fuentedeprrafopredeter"/>
    <w:uiPriority w:val="99"/>
    <w:semiHidden/>
    <w:rsid w:val="00650219"/>
    <w:rPr>
      <w:rFonts w:ascii="Calibri" w:hAnsi="Calibri" w:cs="Calibri"/>
      <w:color w:val="3B3838" w:themeColor="background2" w:themeShade="40"/>
    </w:rPr>
  </w:style>
  <w:style w:type="paragraph" w:styleId="Encabezado">
    <w:name w:val="header"/>
    <w:basedOn w:val="Normal"/>
    <w:link w:val="EncabezadoCar"/>
    <w:uiPriority w:val="99"/>
    <w:unhideWhenUsed/>
    <w:rsid w:val="00650219"/>
  </w:style>
  <w:style w:type="character" w:customStyle="1" w:styleId="EncabezadoCar">
    <w:name w:val="Encabezado Car"/>
    <w:basedOn w:val="Fuentedeprrafopredeter"/>
    <w:link w:val="Encabezado"/>
    <w:uiPriority w:val="99"/>
    <w:rsid w:val="00650219"/>
    <w:rPr>
      <w:rFonts w:ascii="Calibri" w:hAnsi="Calibri" w:cs="Calibri"/>
    </w:rPr>
  </w:style>
  <w:style w:type="paragraph" w:styleId="Piedepgina">
    <w:name w:val="footer"/>
    <w:basedOn w:val="Normal"/>
    <w:link w:val="PiedepginaCar"/>
    <w:uiPriority w:val="99"/>
    <w:unhideWhenUsed/>
    <w:rsid w:val="00650219"/>
  </w:style>
  <w:style w:type="character" w:customStyle="1" w:styleId="PiedepginaCar">
    <w:name w:val="Pie de página Car"/>
    <w:basedOn w:val="Fuentedeprrafopredeter"/>
    <w:link w:val="Piedepgina"/>
    <w:uiPriority w:val="99"/>
    <w:rsid w:val="00650219"/>
    <w:rPr>
      <w:rFonts w:ascii="Calibri" w:hAnsi="Calibri" w:cs="Calibri"/>
    </w:rPr>
  </w:style>
  <w:style w:type="paragraph" w:styleId="TDC9">
    <w:name w:val="toc 9"/>
    <w:basedOn w:val="Normal"/>
    <w:next w:val="Normal"/>
    <w:autoRedefine/>
    <w:uiPriority w:val="39"/>
    <w:semiHidden/>
    <w:unhideWhenUsed/>
    <w:rsid w:val="00650219"/>
    <w:pPr>
      <w:spacing w:after="120"/>
      <w:ind w:left="1757"/>
    </w:pPr>
  </w:style>
  <w:style w:type="character" w:styleId="Mencionar">
    <w:name w:val="Mention"/>
    <w:basedOn w:val="Fuentedeprrafopredeter"/>
    <w:uiPriority w:val="99"/>
    <w:semiHidden/>
    <w:unhideWhenUsed/>
    <w:rsid w:val="00650219"/>
    <w:rPr>
      <w:rFonts w:ascii="Calibri" w:hAnsi="Calibri" w:cs="Calibri"/>
      <w:color w:val="2B579A"/>
      <w:shd w:val="clear" w:color="auto" w:fill="E1DFDD"/>
    </w:rPr>
  </w:style>
  <w:style w:type="numbering" w:styleId="111111">
    <w:name w:val="Outline List 2"/>
    <w:basedOn w:val="Sinlista"/>
    <w:uiPriority w:val="99"/>
    <w:semiHidden/>
    <w:unhideWhenUsed/>
    <w:rsid w:val="00650219"/>
    <w:pPr>
      <w:numPr>
        <w:numId w:val="24"/>
      </w:numPr>
    </w:pPr>
  </w:style>
  <w:style w:type="numbering" w:styleId="1ai">
    <w:name w:val="Outline List 1"/>
    <w:basedOn w:val="Sinlista"/>
    <w:uiPriority w:val="99"/>
    <w:semiHidden/>
    <w:unhideWhenUsed/>
    <w:rsid w:val="00650219"/>
    <w:pPr>
      <w:numPr>
        <w:numId w:val="25"/>
      </w:numPr>
    </w:pPr>
  </w:style>
  <w:style w:type="character" w:styleId="VariableHTML">
    <w:name w:val="HTML Variable"/>
    <w:basedOn w:val="Fuentedeprrafopredeter"/>
    <w:uiPriority w:val="99"/>
    <w:semiHidden/>
    <w:unhideWhenUsed/>
    <w:rsid w:val="00650219"/>
    <w:rPr>
      <w:rFonts w:ascii="Calibri" w:hAnsi="Calibri" w:cs="Calibri"/>
      <w:i/>
      <w:iCs/>
    </w:rPr>
  </w:style>
  <w:style w:type="paragraph" w:styleId="DireccinHTML">
    <w:name w:val="HTML Address"/>
    <w:basedOn w:val="Normal"/>
    <w:link w:val="DireccinHTMLCar"/>
    <w:uiPriority w:val="99"/>
    <w:semiHidden/>
    <w:unhideWhenUsed/>
    <w:rsid w:val="00650219"/>
    <w:rPr>
      <w:i/>
      <w:iCs/>
    </w:rPr>
  </w:style>
  <w:style w:type="character" w:customStyle="1" w:styleId="DireccinHTMLCar">
    <w:name w:val="Dirección HTML Car"/>
    <w:basedOn w:val="Fuentedeprrafopredeter"/>
    <w:link w:val="DireccinHTML"/>
    <w:uiPriority w:val="99"/>
    <w:semiHidden/>
    <w:rsid w:val="00650219"/>
    <w:rPr>
      <w:rFonts w:ascii="Calibri" w:hAnsi="Calibri" w:cs="Calibri"/>
      <w:i/>
      <w:iCs/>
    </w:rPr>
  </w:style>
  <w:style w:type="character" w:styleId="DefinicinHTML">
    <w:name w:val="HTML Definition"/>
    <w:basedOn w:val="Fuentedeprrafopredeter"/>
    <w:uiPriority w:val="99"/>
    <w:semiHidden/>
    <w:unhideWhenUsed/>
    <w:rsid w:val="00650219"/>
    <w:rPr>
      <w:rFonts w:ascii="Calibri" w:hAnsi="Calibri" w:cs="Calibri"/>
      <w:i/>
      <w:iCs/>
    </w:rPr>
  </w:style>
  <w:style w:type="character" w:styleId="CitaHTML">
    <w:name w:val="HTML Cite"/>
    <w:basedOn w:val="Fuentedeprrafopredeter"/>
    <w:uiPriority w:val="99"/>
    <w:semiHidden/>
    <w:unhideWhenUsed/>
    <w:rsid w:val="00650219"/>
    <w:rPr>
      <w:rFonts w:ascii="Calibri" w:hAnsi="Calibri" w:cs="Calibri"/>
      <w:i/>
      <w:iCs/>
    </w:rPr>
  </w:style>
  <w:style w:type="character" w:styleId="EjemplodeHTML">
    <w:name w:val="HTML Sample"/>
    <w:basedOn w:val="Fuentedeprrafopredeter"/>
    <w:uiPriority w:val="99"/>
    <w:semiHidden/>
    <w:unhideWhenUsed/>
    <w:rsid w:val="00650219"/>
    <w:rPr>
      <w:rFonts w:ascii="Consolas" w:hAnsi="Consolas" w:cs="Calibri"/>
      <w:sz w:val="24"/>
      <w:szCs w:val="24"/>
    </w:rPr>
  </w:style>
  <w:style w:type="character" w:styleId="AcrnimoHTML">
    <w:name w:val="HTML Acronym"/>
    <w:basedOn w:val="Fuentedeprrafopredeter"/>
    <w:uiPriority w:val="99"/>
    <w:semiHidden/>
    <w:unhideWhenUsed/>
    <w:rsid w:val="00650219"/>
    <w:rPr>
      <w:rFonts w:ascii="Calibri" w:hAnsi="Calibri" w:cs="Calibri"/>
    </w:rPr>
  </w:style>
  <w:style w:type="paragraph" w:styleId="TDC1">
    <w:name w:val="toc 1"/>
    <w:basedOn w:val="Normal"/>
    <w:next w:val="Normal"/>
    <w:autoRedefine/>
    <w:uiPriority w:val="39"/>
    <w:semiHidden/>
    <w:unhideWhenUsed/>
    <w:rsid w:val="00650219"/>
    <w:pPr>
      <w:spacing w:after="100"/>
    </w:pPr>
  </w:style>
  <w:style w:type="paragraph" w:styleId="TDC2">
    <w:name w:val="toc 2"/>
    <w:basedOn w:val="Normal"/>
    <w:next w:val="Normal"/>
    <w:autoRedefine/>
    <w:uiPriority w:val="39"/>
    <w:semiHidden/>
    <w:unhideWhenUsed/>
    <w:rsid w:val="00650219"/>
    <w:pPr>
      <w:spacing w:after="100"/>
      <w:ind w:left="220"/>
    </w:pPr>
  </w:style>
  <w:style w:type="paragraph" w:styleId="TDC3">
    <w:name w:val="toc 3"/>
    <w:basedOn w:val="Normal"/>
    <w:next w:val="Normal"/>
    <w:autoRedefine/>
    <w:uiPriority w:val="39"/>
    <w:semiHidden/>
    <w:unhideWhenUsed/>
    <w:rsid w:val="00650219"/>
    <w:pPr>
      <w:spacing w:after="100"/>
      <w:ind w:left="440"/>
    </w:pPr>
  </w:style>
  <w:style w:type="paragraph" w:styleId="TDC4">
    <w:name w:val="toc 4"/>
    <w:basedOn w:val="Normal"/>
    <w:next w:val="Normal"/>
    <w:autoRedefine/>
    <w:uiPriority w:val="39"/>
    <w:semiHidden/>
    <w:unhideWhenUsed/>
    <w:rsid w:val="00650219"/>
    <w:pPr>
      <w:spacing w:after="100"/>
      <w:ind w:left="660"/>
    </w:pPr>
  </w:style>
  <w:style w:type="paragraph" w:styleId="TDC5">
    <w:name w:val="toc 5"/>
    <w:basedOn w:val="Normal"/>
    <w:next w:val="Normal"/>
    <w:autoRedefine/>
    <w:uiPriority w:val="39"/>
    <w:semiHidden/>
    <w:unhideWhenUsed/>
    <w:rsid w:val="00650219"/>
    <w:pPr>
      <w:spacing w:after="100"/>
      <w:ind w:left="880"/>
    </w:pPr>
  </w:style>
  <w:style w:type="paragraph" w:styleId="TDC6">
    <w:name w:val="toc 6"/>
    <w:basedOn w:val="Normal"/>
    <w:next w:val="Normal"/>
    <w:autoRedefine/>
    <w:uiPriority w:val="39"/>
    <w:semiHidden/>
    <w:unhideWhenUsed/>
    <w:rsid w:val="00650219"/>
    <w:pPr>
      <w:spacing w:after="100"/>
      <w:ind w:left="1100"/>
    </w:pPr>
  </w:style>
  <w:style w:type="paragraph" w:styleId="TDC7">
    <w:name w:val="toc 7"/>
    <w:basedOn w:val="Normal"/>
    <w:next w:val="Normal"/>
    <w:autoRedefine/>
    <w:uiPriority w:val="39"/>
    <w:semiHidden/>
    <w:unhideWhenUsed/>
    <w:rsid w:val="00650219"/>
    <w:pPr>
      <w:spacing w:after="100"/>
      <w:ind w:left="1320"/>
    </w:pPr>
  </w:style>
  <w:style w:type="paragraph" w:styleId="TDC8">
    <w:name w:val="toc 8"/>
    <w:basedOn w:val="Normal"/>
    <w:next w:val="Normal"/>
    <w:autoRedefine/>
    <w:uiPriority w:val="39"/>
    <w:semiHidden/>
    <w:unhideWhenUsed/>
    <w:rsid w:val="00650219"/>
    <w:pPr>
      <w:spacing w:after="100"/>
      <w:ind w:left="1540"/>
    </w:pPr>
  </w:style>
  <w:style w:type="paragraph" w:styleId="TtuloTDC">
    <w:name w:val="TOC Heading"/>
    <w:basedOn w:val="Ttulo1"/>
    <w:next w:val="Normal"/>
    <w:uiPriority w:val="39"/>
    <w:semiHidden/>
    <w:unhideWhenUsed/>
    <w:qFormat/>
    <w:rsid w:val="00650219"/>
    <w:pPr>
      <w:outlineLvl w:val="9"/>
    </w:pPr>
    <w:rPr>
      <w:color w:val="2E74B5" w:themeColor="accent1" w:themeShade="BF"/>
    </w:rPr>
  </w:style>
  <w:style w:type="table" w:styleId="Tablaprofesional">
    <w:name w:val="Table Professional"/>
    <w:basedOn w:val="Tablanormal"/>
    <w:uiPriority w:val="99"/>
    <w:semiHidden/>
    <w:unhideWhenUsed/>
    <w:rsid w:val="0065021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65021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650219"/>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edia1-nfasis2">
    <w:name w:val="Medium List 1 Accent 2"/>
    <w:basedOn w:val="Tablanormal"/>
    <w:uiPriority w:val="65"/>
    <w:semiHidden/>
    <w:unhideWhenUsed/>
    <w:rsid w:val="00650219"/>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650219"/>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650219"/>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650219"/>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amedia1-nfasis6">
    <w:name w:val="Medium List 1 Accent 6"/>
    <w:basedOn w:val="Tablanormal"/>
    <w:uiPriority w:val="65"/>
    <w:semiHidden/>
    <w:unhideWhenUsed/>
    <w:rsid w:val="00650219"/>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65021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650219"/>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650219"/>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650219"/>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650219"/>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650219"/>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650219"/>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65021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650219"/>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media1-nfasis2">
    <w:name w:val="Medium Grid 1 Accent 2"/>
    <w:basedOn w:val="Tablanormal"/>
    <w:uiPriority w:val="67"/>
    <w:semiHidden/>
    <w:unhideWhenUsed/>
    <w:rsid w:val="00650219"/>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650219"/>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650219"/>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650219"/>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uadrculamedia1-nfasis6">
    <w:name w:val="Medium Grid 1 Accent 6"/>
    <w:basedOn w:val="Tablanormal"/>
    <w:uiPriority w:val="67"/>
    <w:semiHidden/>
    <w:unhideWhenUsed/>
    <w:rsid w:val="00650219"/>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Cuadrculamedia3-nfasis2">
    <w:name w:val="Medium Grid 3 Accent 2"/>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Cuadrculamedia3-nfasis6">
    <w:name w:val="Medium Grid 3 Accent 6"/>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650219"/>
  </w:style>
  <w:style w:type="character" w:styleId="Hashtag">
    <w:name w:val="Hashtag"/>
    <w:basedOn w:val="Fuentedeprrafopredeter"/>
    <w:uiPriority w:val="99"/>
    <w:semiHidden/>
    <w:unhideWhenUsed/>
    <w:rsid w:val="00650219"/>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650219"/>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 w:val="24"/>
      <w:szCs w:val="24"/>
    </w:rPr>
  </w:style>
  <w:style w:type="character" w:customStyle="1" w:styleId="EncabezadodemensajeCar">
    <w:name w:val="Encabezado de mensaje Car"/>
    <w:basedOn w:val="Fuentedeprrafopredeter"/>
    <w:link w:val="Encabezadodemensaje"/>
    <w:uiPriority w:val="99"/>
    <w:semiHidden/>
    <w:rsid w:val="00650219"/>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65021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650219"/>
    <w:pPr>
      <w:ind w:left="360" w:hanging="360"/>
      <w:contextualSpacing/>
    </w:pPr>
  </w:style>
  <w:style w:type="paragraph" w:styleId="Lista2">
    <w:name w:val="List 2"/>
    <w:basedOn w:val="Normal"/>
    <w:uiPriority w:val="99"/>
    <w:semiHidden/>
    <w:unhideWhenUsed/>
    <w:rsid w:val="00650219"/>
    <w:pPr>
      <w:ind w:left="720" w:hanging="360"/>
      <w:contextualSpacing/>
    </w:pPr>
  </w:style>
  <w:style w:type="paragraph" w:styleId="Lista3">
    <w:name w:val="List 3"/>
    <w:basedOn w:val="Normal"/>
    <w:uiPriority w:val="99"/>
    <w:semiHidden/>
    <w:unhideWhenUsed/>
    <w:rsid w:val="00650219"/>
    <w:pPr>
      <w:ind w:left="1080" w:hanging="360"/>
      <w:contextualSpacing/>
    </w:pPr>
  </w:style>
  <w:style w:type="paragraph" w:styleId="Lista4">
    <w:name w:val="List 4"/>
    <w:basedOn w:val="Normal"/>
    <w:uiPriority w:val="99"/>
    <w:semiHidden/>
    <w:unhideWhenUsed/>
    <w:rsid w:val="00650219"/>
    <w:pPr>
      <w:ind w:left="1440" w:hanging="360"/>
      <w:contextualSpacing/>
    </w:pPr>
  </w:style>
  <w:style w:type="paragraph" w:styleId="Lista5">
    <w:name w:val="List 5"/>
    <w:basedOn w:val="Normal"/>
    <w:uiPriority w:val="99"/>
    <w:semiHidden/>
    <w:unhideWhenUsed/>
    <w:rsid w:val="00650219"/>
    <w:pPr>
      <w:ind w:left="1800" w:hanging="360"/>
      <w:contextualSpacing/>
    </w:pPr>
  </w:style>
  <w:style w:type="table" w:styleId="Tablaconlista1">
    <w:name w:val="Table List 1"/>
    <w:basedOn w:val="Tablanormal"/>
    <w:uiPriority w:val="99"/>
    <w:semiHidden/>
    <w:unhideWhenUsed/>
    <w:rsid w:val="0065021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65021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65021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65021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65021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65021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65021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65021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650219"/>
    <w:pPr>
      <w:spacing w:after="120"/>
      <w:ind w:left="360"/>
      <w:contextualSpacing/>
    </w:pPr>
  </w:style>
  <w:style w:type="paragraph" w:styleId="Continuarlista2">
    <w:name w:val="List Continue 2"/>
    <w:basedOn w:val="Normal"/>
    <w:uiPriority w:val="99"/>
    <w:semiHidden/>
    <w:unhideWhenUsed/>
    <w:rsid w:val="00650219"/>
    <w:pPr>
      <w:spacing w:after="120"/>
      <w:ind w:left="720"/>
      <w:contextualSpacing/>
    </w:pPr>
  </w:style>
  <w:style w:type="paragraph" w:styleId="Continuarlista3">
    <w:name w:val="List Continue 3"/>
    <w:basedOn w:val="Normal"/>
    <w:uiPriority w:val="99"/>
    <w:semiHidden/>
    <w:unhideWhenUsed/>
    <w:rsid w:val="00650219"/>
    <w:pPr>
      <w:spacing w:after="120"/>
      <w:ind w:left="1080"/>
      <w:contextualSpacing/>
    </w:pPr>
  </w:style>
  <w:style w:type="paragraph" w:styleId="Continuarlista4">
    <w:name w:val="List Continue 4"/>
    <w:basedOn w:val="Normal"/>
    <w:uiPriority w:val="99"/>
    <w:semiHidden/>
    <w:unhideWhenUsed/>
    <w:rsid w:val="00650219"/>
    <w:pPr>
      <w:spacing w:after="120"/>
      <w:ind w:left="1440"/>
      <w:contextualSpacing/>
    </w:pPr>
  </w:style>
  <w:style w:type="paragraph" w:styleId="Continuarlista5">
    <w:name w:val="List Continue 5"/>
    <w:basedOn w:val="Normal"/>
    <w:uiPriority w:val="99"/>
    <w:semiHidden/>
    <w:unhideWhenUsed/>
    <w:rsid w:val="00650219"/>
    <w:pPr>
      <w:spacing w:after="120"/>
      <w:ind w:left="1800"/>
      <w:contextualSpacing/>
    </w:pPr>
  </w:style>
  <w:style w:type="paragraph" w:styleId="Prrafodelista">
    <w:name w:val="List Paragraph"/>
    <w:basedOn w:val="Normal"/>
    <w:uiPriority w:val="34"/>
    <w:unhideWhenUsed/>
    <w:qFormat/>
    <w:rsid w:val="00650219"/>
    <w:pPr>
      <w:ind w:left="720"/>
      <w:contextualSpacing/>
    </w:pPr>
  </w:style>
  <w:style w:type="paragraph" w:styleId="Listaconnmeros">
    <w:name w:val="List Number"/>
    <w:basedOn w:val="Normal"/>
    <w:uiPriority w:val="99"/>
    <w:semiHidden/>
    <w:unhideWhenUsed/>
    <w:rsid w:val="00650219"/>
    <w:pPr>
      <w:numPr>
        <w:numId w:val="13"/>
      </w:numPr>
      <w:contextualSpacing/>
    </w:pPr>
  </w:style>
  <w:style w:type="paragraph" w:styleId="Listaconnmeros2">
    <w:name w:val="List Number 2"/>
    <w:basedOn w:val="Normal"/>
    <w:uiPriority w:val="99"/>
    <w:semiHidden/>
    <w:unhideWhenUsed/>
    <w:rsid w:val="00650219"/>
    <w:pPr>
      <w:numPr>
        <w:numId w:val="14"/>
      </w:numPr>
      <w:contextualSpacing/>
    </w:pPr>
  </w:style>
  <w:style w:type="paragraph" w:styleId="Listaconnmeros3">
    <w:name w:val="List Number 3"/>
    <w:basedOn w:val="Normal"/>
    <w:uiPriority w:val="99"/>
    <w:semiHidden/>
    <w:unhideWhenUsed/>
    <w:rsid w:val="00650219"/>
    <w:pPr>
      <w:numPr>
        <w:numId w:val="15"/>
      </w:numPr>
      <w:contextualSpacing/>
    </w:pPr>
  </w:style>
  <w:style w:type="paragraph" w:styleId="Listaconnmeros4">
    <w:name w:val="List Number 4"/>
    <w:basedOn w:val="Normal"/>
    <w:uiPriority w:val="99"/>
    <w:semiHidden/>
    <w:unhideWhenUsed/>
    <w:rsid w:val="00650219"/>
    <w:pPr>
      <w:numPr>
        <w:numId w:val="16"/>
      </w:numPr>
      <w:contextualSpacing/>
    </w:pPr>
  </w:style>
  <w:style w:type="paragraph" w:styleId="Listaconnmeros5">
    <w:name w:val="List Number 5"/>
    <w:basedOn w:val="Normal"/>
    <w:uiPriority w:val="99"/>
    <w:semiHidden/>
    <w:unhideWhenUsed/>
    <w:rsid w:val="00650219"/>
    <w:pPr>
      <w:numPr>
        <w:numId w:val="17"/>
      </w:numPr>
      <w:contextualSpacing/>
    </w:pPr>
  </w:style>
  <w:style w:type="paragraph" w:styleId="Listaconvietas">
    <w:name w:val="List Bullet"/>
    <w:basedOn w:val="Normal"/>
    <w:uiPriority w:val="99"/>
    <w:semiHidden/>
    <w:unhideWhenUsed/>
    <w:rsid w:val="00650219"/>
    <w:pPr>
      <w:numPr>
        <w:numId w:val="8"/>
      </w:numPr>
      <w:contextualSpacing/>
    </w:pPr>
  </w:style>
  <w:style w:type="paragraph" w:styleId="Listaconvietas2">
    <w:name w:val="List Bullet 2"/>
    <w:basedOn w:val="Normal"/>
    <w:uiPriority w:val="99"/>
    <w:semiHidden/>
    <w:unhideWhenUsed/>
    <w:rsid w:val="00650219"/>
    <w:pPr>
      <w:numPr>
        <w:numId w:val="9"/>
      </w:numPr>
      <w:contextualSpacing/>
    </w:pPr>
  </w:style>
  <w:style w:type="paragraph" w:styleId="Listaconvietas3">
    <w:name w:val="List Bullet 3"/>
    <w:basedOn w:val="Normal"/>
    <w:uiPriority w:val="99"/>
    <w:semiHidden/>
    <w:unhideWhenUsed/>
    <w:rsid w:val="00650219"/>
    <w:pPr>
      <w:numPr>
        <w:numId w:val="10"/>
      </w:numPr>
      <w:contextualSpacing/>
    </w:pPr>
  </w:style>
  <w:style w:type="paragraph" w:styleId="Listaconvietas4">
    <w:name w:val="List Bullet 4"/>
    <w:basedOn w:val="Normal"/>
    <w:uiPriority w:val="99"/>
    <w:semiHidden/>
    <w:unhideWhenUsed/>
    <w:rsid w:val="00650219"/>
    <w:pPr>
      <w:numPr>
        <w:numId w:val="11"/>
      </w:numPr>
      <w:contextualSpacing/>
    </w:pPr>
  </w:style>
  <w:style w:type="paragraph" w:styleId="Listaconvietas5">
    <w:name w:val="List Bullet 5"/>
    <w:basedOn w:val="Normal"/>
    <w:uiPriority w:val="99"/>
    <w:semiHidden/>
    <w:unhideWhenUsed/>
    <w:rsid w:val="00650219"/>
    <w:pPr>
      <w:numPr>
        <w:numId w:val="12"/>
      </w:numPr>
      <w:contextualSpacing/>
    </w:pPr>
  </w:style>
  <w:style w:type="table" w:styleId="Tablaclsica1">
    <w:name w:val="Table Classic 1"/>
    <w:basedOn w:val="Tablanormal"/>
    <w:uiPriority w:val="99"/>
    <w:semiHidden/>
    <w:unhideWhenUsed/>
    <w:rsid w:val="0065021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65021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65021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65021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650219"/>
  </w:style>
  <w:style w:type="character" w:styleId="Refdenotaalfinal">
    <w:name w:val="endnote reference"/>
    <w:basedOn w:val="Fuentedeprrafopredeter"/>
    <w:uiPriority w:val="99"/>
    <w:semiHidden/>
    <w:unhideWhenUsed/>
    <w:rsid w:val="00650219"/>
    <w:rPr>
      <w:rFonts w:ascii="Calibri" w:hAnsi="Calibri" w:cs="Calibri"/>
      <w:vertAlign w:val="superscript"/>
    </w:rPr>
  </w:style>
  <w:style w:type="paragraph" w:styleId="Textoconsangra">
    <w:name w:val="table of authorities"/>
    <w:basedOn w:val="Normal"/>
    <w:next w:val="Normal"/>
    <w:uiPriority w:val="99"/>
    <w:semiHidden/>
    <w:unhideWhenUsed/>
    <w:rsid w:val="00650219"/>
    <w:pPr>
      <w:ind w:left="220" w:hanging="220"/>
    </w:pPr>
  </w:style>
  <w:style w:type="paragraph" w:styleId="Encabezadodelista">
    <w:name w:val="toa heading"/>
    <w:basedOn w:val="Normal"/>
    <w:next w:val="Normal"/>
    <w:uiPriority w:val="99"/>
    <w:semiHidden/>
    <w:unhideWhenUsed/>
    <w:rsid w:val="00650219"/>
    <w:pPr>
      <w:spacing w:before="120"/>
    </w:pPr>
    <w:rPr>
      <w:rFonts w:ascii="Calibri Light" w:eastAsiaTheme="majorEastAsia" w:hAnsi="Calibri Light" w:cs="Calibri Light"/>
      <w:b/>
      <w:bCs/>
      <w:sz w:val="24"/>
      <w:szCs w:val="24"/>
    </w:rPr>
  </w:style>
  <w:style w:type="table" w:styleId="Listavistosa">
    <w:name w:val="Colorful List"/>
    <w:basedOn w:val="Tablanormal"/>
    <w:uiPriority w:val="72"/>
    <w:semiHidden/>
    <w:unhideWhenUsed/>
    <w:rsid w:val="0065021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650219"/>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vistosa-nfasis2">
    <w:name w:val="Colorful List Accent 2"/>
    <w:basedOn w:val="Tablanormal"/>
    <w:uiPriority w:val="72"/>
    <w:semiHidden/>
    <w:unhideWhenUsed/>
    <w:rsid w:val="00650219"/>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650219"/>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650219"/>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650219"/>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avistosa-nfasis6">
    <w:name w:val="Colorful List Accent 6"/>
    <w:basedOn w:val="Tablanormal"/>
    <w:uiPriority w:val="72"/>
    <w:rsid w:val="00650219"/>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65021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65021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65021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650219"/>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650219"/>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650219"/>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650219"/>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650219"/>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650219"/>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650219"/>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vistosa-nfasis2">
    <w:name w:val="Colorful Grid Accent 2"/>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uadrculavistosa-nfasis6">
    <w:name w:val="Colorful Grid Accent 6"/>
    <w:basedOn w:val="Tablanormal"/>
    <w:uiPriority w:val="73"/>
    <w:rsid w:val="00650219"/>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Direccinsobre">
    <w:name w:val="envelope address"/>
    <w:basedOn w:val="Normal"/>
    <w:uiPriority w:val="99"/>
    <w:semiHidden/>
    <w:unhideWhenUsed/>
    <w:rsid w:val="00650219"/>
    <w:pPr>
      <w:framePr w:w="7920" w:h="1980" w:hRule="exact" w:hSpace="180" w:wrap="auto" w:hAnchor="page" w:xAlign="center" w:yAlign="bottom"/>
      <w:ind w:left="2880"/>
    </w:pPr>
    <w:rPr>
      <w:rFonts w:ascii="Calibri Light" w:eastAsiaTheme="majorEastAsia" w:hAnsi="Calibri Light" w:cs="Calibri Light"/>
      <w:sz w:val="24"/>
      <w:szCs w:val="24"/>
    </w:rPr>
  </w:style>
  <w:style w:type="numbering" w:styleId="ArtculoSeccin">
    <w:name w:val="Outline List 3"/>
    <w:basedOn w:val="Sinlista"/>
    <w:uiPriority w:val="99"/>
    <w:semiHidden/>
    <w:unhideWhenUsed/>
    <w:rsid w:val="00650219"/>
    <w:pPr>
      <w:numPr>
        <w:numId w:val="26"/>
      </w:numPr>
    </w:pPr>
  </w:style>
  <w:style w:type="table" w:styleId="Tablanormal1">
    <w:name w:val="Plain Table 1"/>
    <w:basedOn w:val="Tablanormal"/>
    <w:uiPriority w:val="41"/>
    <w:rsid w:val="006502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65021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6502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65021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6502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qFormat/>
    <w:rsid w:val="00650219"/>
    <w:rPr>
      <w:rFonts w:ascii="Calibri" w:hAnsi="Calibri" w:cs="Calibri"/>
    </w:rPr>
  </w:style>
  <w:style w:type="paragraph" w:styleId="Fecha">
    <w:name w:val="Date"/>
    <w:basedOn w:val="Normal"/>
    <w:next w:val="Normal"/>
    <w:link w:val="FechaCar"/>
    <w:uiPriority w:val="99"/>
    <w:semiHidden/>
    <w:unhideWhenUsed/>
    <w:rsid w:val="00650219"/>
  </w:style>
  <w:style w:type="character" w:customStyle="1" w:styleId="FechaCar">
    <w:name w:val="Fecha Car"/>
    <w:basedOn w:val="Fuentedeprrafopredeter"/>
    <w:link w:val="Fecha"/>
    <w:uiPriority w:val="99"/>
    <w:semiHidden/>
    <w:rsid w:val="00650219"/>
    <w:rPr>
      <w:rFonts w:ascii="Calibri" w:hAnsi="Calibri" w:cs="Calibri"/>
    </w:rPr>
  </w:style>
  <w:style w:type="paragraph" w:styleId="NormalWeb">
    <w:name w:val="Normal (Web)"/>
    <w:basedOn w:val="Normal"/>
    <w:uiPriority w:val="99"/>
    <w:semiHidden/>
    <w:unhideWhenUsed/>
    <w:rsid w:val="00650219"/>
    <w:rPr>
      <w:rFonts w:ascii="Times New Roman" w:hAnsi="Times New Roman" w:cs="Times New Roman"/>
      <w:sz w:val="24"/>
      <w:szCs w:val="24"/>
    </w:rPr>
  </w:style>
  <w:style w:type="character" w:styleId="Hipervnculointeligente">
    <w:name w:val="Smart Hyperlink"/>
    <w:basedOn w:val="Fuentedeprrafopredeter"/>
    <w:uiPriority w:val="99"/>
    <w:semiHidden/>
    <w:unhideWhenUsed/>
    <w:rsid w:val="00650219"/>
    <w:rPr>
      <w:rFonts w:ascii="Calibri" w:hAnsi="Calibri" w:cs="Calibri"/>
      <w:u w:val="dotted"/>
    </w:rPr>
  </w:style>
  <w:style w:type="character" w:styleId="Mencinsinresolver">
    <w:name w:val="Unresolved Mention"/>
    <w:basedOn w:val="Fuentedeprrafopredeter"/>
    <w:uiPriority w:val="99"/>
    <w:semiHidden/>
    <w:unhideWhenUsed/>
    <w:rsid w:val="00650219"/>
    <w:rPr>
      <w:rFonts w:ascii="Calibri" w:hAnsi="Calibri" w:cs="Calibri"/>
      <w:color w:val="605E5C"/>
      <w:shd w:val="clear" w:color="auto" w:fill="E1DFDD"/>
    </w:rPr>
  </w:style>
  <w:style w:type="paragraph" w:styleId="Textoindependiente">
    <w:name w:val="Body Text"/>
    <w:basedOn w:val="Normal"/>
    <w:link w:val="TextoindependienteCar"/>
    <w:uiPriority w:val="99"/>
    <w:semiHidden/>
    <w:unhideWhenUsed/>
    <w:rsid w:val="00650219"/>
    <w:pPr>
      <w:spacing w:after="120"/>
    </w:pPr>
  </w:style>
  <w:style w:type="character" w:customStyle="1" w:styleId="TextoindependienteCar">
    <w:name w:val="Texto independiente Car"/>
    <w:basedOn w:val="Fuentedeprrafopredeter"/>
    <w:link w:val="Textoindependiente"/>
    <w:uiPriority w:val="99"/>
    <w:semiHidden/>
    <w:rsid w:val="00650219"/>
    <w:rPr>
      <w:rFonts w:ascii="Calibri" w:hAnsi="Calibri" w:cs="Calibri"/>
    </w:rPr>
  </w:style>
  <w:style w:type="paragraph" w:styleId="Textoindependiente2">
    <w:name w:val="Body Text 2"/>
    <w:basedOn w:val="Normal"/>
    <w:link w:val="Textoindependiente2Car"/>
    <w:uiPriority w:val="99"/>
    <w:semiHidden/>
    <w:unhideWhenUsed/>
    <w:rsid w:val="00650219"/>
    <w:pPr>
      <w:spacing w:after="120" w:line="480" w:lineRule="auto"/>
    </w:pPr>
  </w:style>
  <w:style w:type="character" w:customStyle="1" w:styleId="Textoindependiente2Car">
    <w:name w:val="Texto independiente 2 Car"/>
    <w:basedOn w:val="Fuentedeprrafopredeter"/>
    <w:link w:val="Textoindependiente2"/>
    <w:uiPriority w:val="99"/>
    <w:semiHidden/>
    <w:rsid w:val="00650219"/>
    <w:rPr>
      <w:rFonts w:ascii="Calibri" w:hAnsi="Calibri" w:cs="Calibri"/>
    </w:rPr>
  </w:style>
  <w:style w:type="paragraph" w:styleId="Sangradetextonormal">
    <w:name w:val="Body Text Indent"/>
    <w:basedOn w:val="Normal"/>
    <w:link w:val="SangradetextonormalCar"/>
    <w:uiPriority w:val="99"/>
    <w:semiHidden/>
    <w:unhideWhenUsed/>
    <w:rsid w:val="00650219"/>
    <w:pPr>
      <w:spacing w:after="120"/>
      <w:ind w:left="360"/>
    </w:pPr>
  </w:style>
  <w:style w:type="character" w:customStyle="1" w:styleId="SangradetextonormalCar">
    <w:name w:val="Sangría de texto normal Car"/>
    <w:basedOn w:val="Fuentedeprrafopredeter"/>
    <w:link w:val="Sangradetextonormal"/>
    <w:uiPriority w:val="99"/>
    <w:semiHidden/>
    <w:rsid w:val="00650219"/>
    <w:rPr>
      <w:rFonts w:ascii="Calibri" w:hAnsi="Calibri" w:cs="Calibri"/>
    </w:rPr>
  </w:style>
  <w:style w:type="paragraph" w:styleId="Sangra2detindependiente">
    <w:name w:val="Body Text Indent 2"/>
    <w:basedOn w:val="Normal"/>
    <w:link w:val="Sangra2detindependienteCar"/>
    <w:uiPriority w:val="99"/>
    <w:semiHidden/>
    <w:unhideWhenUsed/>
    <w:rsid w:val="00650219"/>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650219"/>
    <w:rPr>
      <w:rFonts w:ascii="Calibri" w:hAnsi="Calibri" w:cs="Calibri"/>
    </w:rPr>
  </w:style>
  <w:style w:type="paragraph" w:styleId="Textoindependienteprimerasangra">
    <w:name w:val="Body Text First Indent"/>
    <w:basedOn w:val="Textoindependiente"/>
    <w:link w:val="TextoindependienteprimerasangraCar"/>
    <w:uiPriority w:val="99"/>
    <w:semiHidden/>
    <w:unhideWhenUsed/>
    <w:rsid w:val="00650219"/>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650219"/>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650219"/>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650219"/>
    <w:rPr>
      <w:rFonts w:ascii="Calibri" w:hAnsi="Calibri" w:cs="Calibri"/>
    </w:rPr>
  </w:style>
  <w:style w:type="paragraph" w:styleId="Sangranormal">
    <w:name w:val="Normal Indent"/>
    <w:basedOn w:val="Normal"/>
    <w:uiPriority w:val="99"/>
    <w:semiHidden/>
    <w:unhideWhenUsed/>
    <w:rsid w:val="00650219"/>
    <w:pPr>
      <w:ind w:left="720"/>
    </w:pPr>
  </w:style>
  <w:style w:type="paragraph" w:styleId="Encabezadodenota">
    <w:name w:val="Note Heading"/>
    <w:basedOn w:val="Normal"/>
    <w:next w:val="Normal"/>
    <w:link w:val="EncabezadodenotaCar"/>
    <w:uiPriority w:val="99"/>
    <w:semiHidden/>
    <w:unhideWhenUsed/>
    <w:rsid w:val="00650219"/>
  </w:style>
  <w:style w:type="character" w:customStyle="1" w:styleId="EncabezadodenotaCar">
    <w:name w:val="Encabezado de nota Car"/>
    <w:basedOn w:val="Fuentedeprrafopredeter"/>
    <w:link w:val="Encabezadodenota"/>
    <w:uiPriority w:val="99"/>
    <w:semiHidden/>
    <w:rsid w:val="00650219"/>
    <w:rPr>
      <w:rFonts w:ascii="Calibri" w:hAnsi="Calibri" w:cs="Calibri"/>
    </w:rPr>
  </w:style>
  <w:style w:type="table" w:styleId="Tablamoderna">
    <w:name w:val="Table Contemporary"/>
    <w:basedOn w:val="Tablanormal"/>
    <w:uiPriority w:val="99"/>
    <w:semiHidden/>
    <w:unhideWhenUsed/>
    <w:rsid w:val="0065021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65021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650219"/>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2">
    <w:name w:val="Light List Accent 2"/>
    <w:basedOn w:val="Tablanormal"/>
    <w:uiPriority w:val="61"/>
    <w:semiHidden/>
    <w:unhideWhenUsed/>
    <w:rsid w:val="00650219"/>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650219"/>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650219"/>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650219"/>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aclara-nfasis6">
    <w:name w:val="Light List Accent 6"/>
    <w:basedOn w:val="Tablanormal"/>
    <w:uiPriority w:val="61"/>
    <w:semiHidden/>
    <w:unhideWhenUsed/>
    <w:rsid w:val="0065021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65021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650219"/>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nfasis2">
    <w:name w:val="Light Shading Accent 2"/>
    <w:basedOn w:val="Tablanormal"/>
    <w:uiPriority w:val="60"/>
    <w:semiHidden/>
    <w:unhideWhenUsed/>
    <w:rsid w:val="00650219"/>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650219"/>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650219"/>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650219"/>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Sombreadoclaro-nfasis6">
    <w:name w:val="Light Shading Accent 6"/>
    <w:basedOn w:val="Tablanormal"/>
    <w:uiPriority w:val="60"/>
    <w:semiHidden/>
    <w:unhideWhenUsed/>
    <w:rsid w:val="00650219"/>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65021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650219"/>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Cuadrculaclara-nfasis2">
    <w:name w:val="Light Grid Accent 2"/>
    <w:basedOn w:val="Tablanormal"/>
    <w:uiPriority w:val="62"/>
    <w:semiHidden/>
    <w:unhideWhenUsed/>
    <w:rsid w:val="00650219"/>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650219"/>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650219"/>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650219"/>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nfasis6">
    <w:name w:val="Light Grid Accent 6"/>
    <w:basedOn w:val="Tablanormal"/>
    <w:uiPriority w:val="62"/>
    <w:semiHidden/>
    <w:unhideWhenUsed/>
    <w:rsid w:val="0065021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65021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650219"/>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oscura-nfasis2">
    <w:name w:val="Dark List Accent 2"/>
    <w:basedOn w:val="Tablanormal"/>
    <w:uiPriority w:val="70"/>
    <w:semiHidden/>
    <w:unhideWhenUsed/>
    <w:rsid w:val="00650219"/>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650219"/>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650219"/>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650219"/>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aoscura-nfasis6">
    <w:name w:val="Dark List Accent 6"/>
    <w:basedOn w:val="Tablanormal"/>
    <w:uiPriority w:val="70"/>
    <w:rsid w:val="00650219"/>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650219"/>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650219"/>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1clara-nfasis2">
    <w:name w:val="List Table 1 Light Accent 2"/>
    <w:basedOn w:val="Tablanormal"/>
    <w:uiPriority w:val="46"/>
    <w:rsid w:val="00650219"/>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650219"/>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650219"/>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650219"/>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1clara-nfasis6">
    <w:name w:val="List Table 1 Light Accent 6"/>
    <w:basedOn w:val="Tablanormal"/>
    <w:uiPriority w:val="46"/>
    <w:rsid w:val="00650219"/>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650219"/>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650219"/>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2">
    <w:name w:val="List Table 2 Accent 2"/>
    <w:basedOn w:val="Tablanormal"/>
    <w:uiPriority w:val="47"/>
    <w:rsid w:val="00650219"/>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650219"/>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650219"/>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650219"/>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2-nfasis6">
    <w:name w:val="List Table 2 Accent 6"/>
    <w:basedOn w:val="Tablanormal"/>
    <w:uiPriority w:val="47"/>
    <w:rsid w:val="00650219"/>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65021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65021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2">
    <w:name w:val="List Table 3 Accent 2"/>
    <w:basedOn w:val="Tablanormal"/>
    <w:uiPriority w:val="48"/>
    <w:rsid w:val="00650219"/>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65021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650219"/>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65021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lista3-nfasis6">
    <w:name w:val="List Table 3 Accent 6"/>
    <w:basedOn w:val="Tablanormal"/>
    <w:uiPriority w:val="48"/>
    <w:rsid w:val="0065021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6502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65021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65021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65021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65021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6502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6">
    <w:name w:val="List Table 4 Accent 6"/>
    <w:basedOn w:val="Tablanormal"/>
    <w:uiPriority w:val="49"/>
    <w:rsid w:val="0065021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650219"/>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650219"/>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650219"/>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650219"/>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650219"/>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650219"/>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650219"/>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650219"/>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650219"/>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2">
    <w:name w:val="List Table 6 Colorful Accent 2"/>
    <w:basedOn w:val="Tablanormal"/>
    <w:uiPriority w:val="51"/>
    <w:rsid w:val="00650219"/>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650219"/>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650219"/>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650219"/>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6concolores-nfasis6">
    <w:name w:val="List Table 6 Colorful Accent 6"/>
    <w:basedOn w:val="Tablanormal"/>
    <w:uiPriority w:val="51"/>
    <w:rsid w:val="00650219"/>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6502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650219"/>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650219"/>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650219"/>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650219"/>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650219"/>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650219"/>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650219"/>
  </w:style>
  <w:style w:type="character" w:customStyle="1" w:styleId="FirmadecorreoelectrnicoCar">
    <w:name w:val="Firma de correo electrónico Car"/>
    <w:basedOn w:val="Fuentedeprrafopredeter"/>
    <w:link w:val="Firmadecorreoelectrnico"/>
    <w:uiPriority w:val="99"/>
    <w:semiHidden/>
    <w:rsid w:val="00650219"/>
    <w:rPr>
      <w:rFonts w:ascii="Calibri" w:hAnsi="Calibri" w:cs="Calibri"/>
    </w:rPr>
  </w:style>
  <w:style w:type="paragraph" w:styleId="Saludo">
    <w:name w:val="Salutation"/>
    <w:basedOn w:val="Normal"/>
    <w:next w:val="Normal"/>
    <w:link w:val="SaludoCar"/>
    <w:uiPriority w:val="99"/>
    <w:semiHidden/>
    <w:unhideWhenUsed/>
    <w:rsid w:val="00650219"/>
  </w:style>
  <w:style w:type="character" w:customStyle="1" w:styleId="SaludoCar">
    <w:name w:val="Saludo Car"/>
    <w:basedOn w:val="Fuentedeprrafopredeter"/>
    <w:link w:val="Saludo"/>
    <w:uiPriority w:val="99"/>
    <w:semiHidden/>
    <w:rsid w:val="00650219"/>
    <w:rPr>
      <w:rFonts w:ascii="Calibri" w:hAnsi="Calibri" w:cs="Calibri"/>
    </w:rPr>
  </w:style>
  <w:style w:type="table" w:styleId="Tablaconcolumnas1">
    <w:name w:val="Table Columns 1"/>
    <w:basedOn w:val="Tablanormal"/>
    <w:uiPriority w:val="99"/>
    <w:semiHidden/>
    <w:unhideWhenUsed/>
    <w:rsid w:val="0065021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65021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65021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65021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65021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650219"/>
    <w:pPr>
      <w:ind w:left="4320"/>
    </w:pPr>
  </w:style>
  <w:style w:type="character" w:customStyle="1" w:styleId="FirmaCar">
    <w:name w:val="Firma Car"/>
    <w:basedOn w:val="Fuentedeprrafopredeter"/>
    <w:link w:val="Firma"/>
    <w:uiPriority w:val="99"/>
    <w:semiHidden/>
    <w:rsid w:val="00650219"/>
    <w:rPr>
      <w:rFonts w:ascii="Calibri" w:hAnsi="Calibri" w:cs="Calibri"/>
    </w:rPr>
  </w:style>
  <w:style w:type="table" w:styleId="Tablabsica1">
    <w:name w:val="Table Simple 1"/>
    <w:basedOn w:val="Tablanormal"/>
    <w:uiPriority w:val="99"/>
    <w:semiHidden/>
    <w:unhideWhenUsed/>
    <w:rsid w:val="0065021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65021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65021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65021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rsid w:val="0065021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650219"/>
    <w:pPr>
      <w:ind w:left="220" w:hanging="220"/>
    </w:pPr>
  </w:style>
  <w:style w:type="paragraph" w:styleId="ndice2">
    <w:name w:val="index 2"/>
    <w:basedOn w:val="Normal"/>
    <w:next w:val="Normal"/>
    <w:autoRedefine/>
    <w:uiPriority w:val="99"/>
    <w:semiHidden/>
    <w:unhideWhenUsed/>
    <w:rsid w:val="00650219"/>
    <w:pPr>
      <w:ind w:left="440" w:hanging="220"/>
    </w:pPr>
  </w:style>
  <w:style w:type="paragraph" w:styleId="ndice3">
    <w:name w:val="index 3"/>
    <w:basedOn w:val="Normal"/>
    <w:next w:val="Normal"/>
    <w:autoRedefine/>
    <w:uiPriority w:val="99"/>
    <w:semiHidden/>
    <w:unhideWhenUsed/>
    <w:rsid w:val="00650219"/>
    <w:pPr>
      <w:ind w:left="660" w:hanging="220"/>
    </w:pPr>
  </w:style>
  <w:style w:type="paragraph" w:styleId="ndice4">
    <w:name w:val="index 4"/>
    <w:basedOn w:val="Normal"/>
    <w:next w:val="Normal"/>
    <w:autoRedefine/>
    <w:uiPriority w:val="99"/>
    <w:semiHidden/>
    <w:unhideWhenUsed/>
    <w:rsid w:val="00650219"/>
    <w:pPr>
      <w:ind w:left="880" w:hanging="220"/>
    </w:pPr>
  </w:style>
  <w:style w:type="paragraph" w:styleId="ndice5">
    <w:name w:val="index 5"/>
    <w:basedOn w:val="Normal"/>
    <w:next w:val="Normal"/>
    <w:autoRedefine/>
    <w:uiPriority w:val="99"/>
    <w:semiHidden/>
    <w:unhideWhenUsed/>
    <w:rsid w:val="00650219"/>
    <w:pPr>
      <w:ind w:left="1100" w:hanging="220"/>
    </w:pPr>
  </w:style>
  <w:style w:type="paragraph" w:styleId="ndice6">
    <w:name w:val="index 6"/>
    <w:basedOn w:val="Normal"/>
    <w:next w:val="Normal"/>
    <w:autoRedefine/>
    <w:uiPriority w:val="99"/>
    <w:semiHidden/>
    <w:unhideWhenUsed/>
    <w:rsid w:val="00650219"/>
    <w:pPr>
      <w:ind w:left="1320" w:hanging="220"/>
    </w:pPr>
  </w:style>
  <w:style w:type="paragraph" w:styleId="ndice7">
    <w:name w:val="index 7"/>
    <w:basedOn w:val="Normal"/>
    <w:next w:val="Normal"/>
    <w:autoRedefine/>
    <w:uiPriority w:val="99"/>
    <w:semiHidden/>
    <w:unhideWhenUsed/>
    <w:rsid w:val="00650219"/>
    <w:pPr>
      <w:ind w:left="1540" w:hanging="220"/>
    </w:pPr>
  </w:style>
  <w:style w:type="paragraph" w:styleId="ndice8">
    <w:name w:val="index 8"/>
    <w:basedOn w:val="Normal"/>
    <w:next w:val="Normal"/>
    <w:autoRedefine/>
    <w:uiPriority w:val="99"/>
    <w:semiHidden/>
    <w:unhideWhenUsed/>
    <w:rsid w:val="00650219"/>
    <w:pPr>
      <w:ind w:left="1760" w:hanging="220"/>
    </w:pPr>
  </w:style>
  <w:style w:type="paragraph" w:styleId="ndice9">
    <w:name w:val="index 9"/>
    <w:basedOn w:val="Normal"/>
    <w:next w:val="Normal"/>
    <w:autoRedefine/>
    <w:uiPriority w:val="99"/>
    <w:semiHidden/>
    <w:unhideWhenUsed/>
    <w:rsid w:val="00650219"/>
    <w:pPr>
      <w:ind w:left="1980" w:hanging="220"/>
    </w:pPr>
  </w:style>
  <w:style w:type="paragraph" w:styleId="Ttulodendice">
    <w:name w:val="index heading"/>
    <w:basedOn w:val="Normal"/>
    <w:next w:val="ndice1"/>
    <w:uiPriority w:val="99"/>
    <w:semiHidden/>
    <w:unhideWhenUsed/>
    <w:rsid w:val="00650219"/>
    <w:rPr>
      <w:rFonts w:ascii="Calibri Light" w:eastAsiaTheme="majorEastAsia" w:hAnsi="Calibri Light" w:cs="Calibri Light"/>
      <w:b/>
      <w:bCs/>
    </w:rPr>
  </w:style>
  <w:style w:type="paragraph" w:styleId="Cierre">
    <w:name w:val="Closing"/>
    <w:basedOn w:val="Normal"/>
    <w:link w:val="CierreCar"/>
    <w:uiPriority w:val="99"/>
    <w:semiHidden/>
    <w:unhideWhenUsed/>
    <w:rsid w:val="00650219"/>
    <w:pPr>
      <w:ind w:left="4320"/>
    </w:pPr>
  </w:style>
  <w:style w:type="character" w:customStyle="1" w:styleId="CierreCar">
    <w:name w:val="Cierre Car"/>
    <w:basedOn w:val="Fuentedeprrafopredeter"/>
    <w:link w:val="Cierre"/>
    <w:uiPriority w:val="99"/>
    <w:semiHidden/>
    <w:rsid w:val="00650219"/>
    <w:rPr>
      <w:rFonts w:ascii="Calibri" w:hAnsi="Calibri" w:cs="Calibri"/>
    </w:rPr>
  </w:style>
  <w:style w:type="table" w:styleId="Tablaconcuadrcula">
    <w:name w:val="Table Grid"/>
    <w:basedOn w:val="Tablanormal"/>
    <w:uiPriority w:val="39"/>
    <w:rsid w:val="00650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65021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65021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65021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65021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65021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65021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65021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65021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6502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6502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65021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650219"/>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65021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650219"/>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650219"/>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65021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65021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650219"/>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2">
    <w:name w:val="Grid Table 2 Accent 2"/>
    <w:basedOn w:val="Tablanormal"/>
    <w:uiPriority w:val="47"/>
    <w:rsid w:val="00650219"/>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65021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650219"/>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5">
    <w:name w:val="Grid Table 2 Accent 5"/>
    <w:basedOn w:val="Tablanormal"/>
    <w:uiPriority w:val="47"/>
    <w:rsid w:val="0065021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2-nfasis6">
    <w:name w:val="Grid Table 2 Accent 6"/>
    <w:basedOn w:val="Tablanormal"/>
    <w:uiPriority w:val="47"/>
    <w:rsid w:val="00650219"/>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6502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65021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3-nfasis2">
    <w:name w:val="Grid Table 3 Accent 2"/>
    <w:basedOn w:val="Tablanormal"/>
    <w:uiPriority w:val="48"/>
    <w:rsid w:val="0065021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3-nfasis3">
    <w:name w:val="Grid Table 3 Accent 3"/>
    <w:basedOn w:val="Tablanormal"/>
    <w:uiPriority w:val="48"/>
    <w:rsid w:val="0065021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65021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5">
    <w:name w:val="Grid Table 3 Accent 5"/>
    <w:basedOn w:val="Tablanormal"/>
    <w:uiPriority w:val="48"/>
    <w:rsid w:val="006502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concuadrcula3-nfasis6">
    <w:name w:val="Grid Table 3 Accent 6"/>
    <w:basedOn w:val="Tablanormal"/>
    <w:uiPriority w:val="48"/>
    <w:rsid w:val="0065021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6502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65021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2">
    <w:name w:val="Grid Table 4 Accent 2"/>
    <w:basedOn w:val="Tablanormal"/>
    <w:uiPriority w:val="49"/>
    <w:rsid w:val="0065021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3">
    <w:name w:val="Grid Table 4 Accent 3"/>
    <w:basedOn w:val="Tablanormal"/>
    <w:uiPriority w:val="49"/>
    <w:rsid w:val="0065021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65021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6502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4-nfasis6">
    <w:name w:val="Grid Table 4 Accent 6"/>
    <w:basedOn w:val="Tablanormal"/>
    <w:uiPriority w:val="49"/>
    <w:rsid w:val="0065021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5oscura-nfasis2">
    <w:name w:val="Grid Table 5 Dark Accent 2"/>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concuadrcula5oscura-nfasis6">
    <w:name w:val="Grid Table 5 Dark Accent 6"/>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65021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650219"/>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2">
    <w:name w:val="Grid Table 6 Colorful Accent 2"/>
    <w:basedOn w:val="Tablanormal"/>
    <w:uiPriority w:val="51"/>
    <w:rsid w:val="00650219"/>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nfasis3">
    <w:name w:val="Grid Table 6 Colorful Accent 3"/>
    <w:basedOn w:val="Tablanormal"/>
    <w:uiPriority w:val="51"/>
    <w:rsid w:val="00650219"/>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650219"/>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650219"/>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6concolores-nfasis6">
    <w:name w:val="Grid Table 6 Colorful Accent 6"/>
    <w:basedOn w:val="Tablanormal"/>
    <w:uiPriority w:val="51"/>
    <w:rsid w:val="00650219"/>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65021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650219"/>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7concolores-nfasis2">
    <w:name w:val="Grid Table 7 Colorful Accent 2"/>
    <w:basedOn w:val="Tablanormal"/>
    <w:uiPriority w:val="52"/>
    <w:rsid w:val="00650219"/>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7concolores-nfasis3">
    <w:name w:val="Grid Table 7 Colorful Accent 3"/>
    <w:basedOn w:val="Tablanormal"/>
    <w:uiPriority w:val="52"/>
    <w:rsid w:val="00650219"/>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7concolores-nfasis4">
    <w:name w:val="Grid Table 7 Colorful Accent 4"/>
    <w:basedOn w:val="Tablanormal"/>
    <w:uiPriority w:val="52"/>
    <w:rsid w:val="00650219"/>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7concolores-nfasis5">
    <w:name w:val="Grid Table 7 Colorful Accent 5"/>
    <w:basedOn w:val="Tablanormal"/>
    <w:uiPriority w:val="52"/>
    <w:rsid w:val="00650219"/>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concuadrcula7concolores-nfasis6">
    <w:name w:val="Grid Table 7 Colorful Accent 6"/>
    <w:basedOn w:val="Tablanormal"/>
    <w:uiPriority w:val="52"/>
    <w:rsid w:val="00650219"/>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65021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65021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rsid w:val="0065021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650219"/>
    <w:rPr>
      <w:rFonts w:ascii="Calibri" w:hAnsi="Calibri" w:cs="Calibri"/>
      <w:vertAlign w:val="superscript"/>
    </w:rPr>
  </w:style>
  <w:style w:type="character" w:styleId="Nmerodelnea">
    <w:name w:val="line number"/>
    <w:basedOn w:val="Fuentedeprrafopredeter"/>
    <w:uiPriority w:val="99"/>
    <w:semiHidden/>
    <w:unhideWhenUsed/>
    <w:rsid w:val="00650219"/>
    <w:rPr>
      <w:rFonts w:ascii="Calibri" w:hAnsi="Calibri" w:cs="Calibri"/>
    </w:rPr>
  </w:style>
  <w:style w:type="table" w:styleId="Tablaconefectos3D1">
    <w:name w:val="Table 3D effects 1"/>
    <w:basedOn w:val="Tablanormal"/>
    <w:uiPriority w:val="99"/>
    <w:semiHidden/>
    <w:unhideWhenUsed/>
    <w:rsid w:val="0065021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65021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65021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650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650219"/>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umno\AppData\Local\Microsoft\Office\16.0\DTS\es-ES%7b60ADA504-390C-4AA4-93F9-2F236541AD69%7d\%7bB5B1B975-756F-466B-B674-3ACDEB6D077C%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B52AC375-11EF-4740-84BD-1878B962AD3D}">
  <ds:schemaRefs>
    <ds:schemaRef ds:uri="http://schemas.openxmlformats.org/officeDocument/2006/bibliography"/>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{B5B1B975-756F-466B-B674-3ACDEB6D077C}tf02786999_win32</Template>
  <TotalTime>0</TotalTime>
  <Pages>19</Pages>
  <Words>2582</Words>
  <Characters>14207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2024-10-22T16:27:00Z</dcterms:created>
  <dcterms:modified xsi:type="dcterms:W3CDTF">2024-10-23T14:35:00Z</dcterms:modified>
</cp:coreProperties>
</file>